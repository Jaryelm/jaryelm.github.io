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skn-mls2pagesize"/>
        <w:tblW w:w="0" w:type="auto"/>
        <w:tblCellSpacing w:w="0" w:type="dxa"/>
        <w:tblInd w:w="30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906"/>
      </w:tblGrid>
      <w:tr w:rsidR="00750CE4">
        <w:trPr>
          <w:trHeight w:val="15418"/>
          <w:tblCellSpacing w:w="0" w:type="dxa"/>
        </w:trPr>
        <w:tc>
          <w:tcPr>
            <w:tcW w:w="11906" w:type="dxa"/>
            <w:tcMar>
              <w:top w:w="0" w:type="dxa"/>
              <w:left w:w="300" w:type="dxa"/>
              <w:bottom w:w="700" w:type="dxa"/>
              <w:right w:w="300" w:type="dxa"/>
            </w:tcMar>
            <w:hideMark/>
          </w:tcPr>
          <w:tbl>
            <w:tblPr>
              <w:tblStyle w:val="skn-mls2documentcelltop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7166"/>
              <w:gridCol w:w="3140"/>
              <w:gridCol w:w="500"/>
            </w:tblGrid>
            <w:tr w:rsidR="00750CE4">
              <w:trPr>
                <w:trHeight w:val="2220"/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750CE4" w:rsidRDefault="00750CE4"/>
              </w:tc>
              <w:tc>
                <w:tcPr>
                  <w:tcW w:w="7166" w:type="dxa"/>
                  <w:shd w:val="clear" w:color="auto" w:fill="FFFFFF"/>
                  <w:tcMar>
                    <w:top w:w="0" w:type="dxa"/>
                    <w:left w:w="0" w:type="dxa"/>
                    <w:bottom w:w="400" w:type="dxa"/>
                    <w:right w:w="0" w:type="dxa"/>
                  </w:tcMar>
                  <w:hideMark/>
                </w:tcPr>
                <w:p w:rsidR="00750CE4" w:rsidRDefault="00220B87">
                  <w:pPr>
                    <w:pStyle w:val="skn-mls2section"/>
                    <w:spacing w:line="20" w:lineRule="atLeast"/>
                    <w:rPr>
                      <w:rStyle w:val="skn-mls2documentcelltopsection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skn-mls2documentcelltopsection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shd w:val="clear" w:color="auto" w:fill="auto"/>
                    </w:rPr>
                    <w:t xml:space="preserve">    </w:t>
                  </w:r>
                  <w:r>
                    <w:rPr>
                      <w:color w:val="FFFFFF"/>
                      <w:sz w:val="2"/>
                    </w:rPr>
                    <w:t>.</w:t>
                  </w:r>
                </w:p>
                <w:p w:rsidR="00750CE4" w:rsidRDefault="00220B87">
                  <w:pPr>
                    <w:pStyle w:val="skn-mls2name"/>
                    <w:rPr>
                      <w:rStyle w:val="skn-mls2documentcelltopsectionleft-box"/>
                      <w:rFonts w:ascii="Montserrat" w:eastAsia="Montserrat" w:hAnsi="Montserrat" w:cs="Montserrat"/>
                      <w:color w:val="000000"/>
                      <w:shd w:val="clear" w:color="auto" w:fill="auto"/>
                    </w:rPr>
                  </w:pPr>
                  <w:r>
                    <w:rPr>
                      <w:rStyle w:val="span"/>
                      <w:rFonts w:ascii="Montserrat" w:eastAsia="Montserrat" w:hAnsi="Montserrat" w:cs="Montserrat"/>
                      <w:color w:val="000000"/>
                    </w:rPr>
                    <w:t>Elly Estefany</w:t>
                  </w:r>
                  <w:r>
                    <w:rPr>
                      <w:rStyle w:val="skn-mls2documentcelltopsectionleft-box"/>
                      <w:rFonts w:ascii="Montserrat" w:eastAsia="Montserrat" w:hAnsi="Montserrat" w:cs="Montserrat"/>
                      <w:color w:val="000000"/>
                      <w:shd w:val="clear" w:color="auto" w:fill="auto"/>
                    </w:rPr>
                    <w:t xml:space="preserve"> </w:t>
                  </w:r>
                </w:p>
                <w:p w:rsidR="00750CE4" w:rsidRDefault="00220B87">
                  <w:pPr>
                    <w:pStyle w:val="skn-mls2disp-blk"/>
                    <w:spacing w:line="800" w:lineRule="atLeast"/>
                    <w:rPr>
                      <w:rStyle w:val="skn-mls2documentcelltopsectionleft-box"/>
                      <w:rFonts w:ascii="Montserrat" w:eastAsia="Montserrat" w:hAnsi="Montserrat" w:cs="Montserrat"/>
                      <w:caps/>
                      <w:color w:val="000000"/>
                      <w:spacing w:val="20"/>
                      <w:sz w:val="72"/>
                      <w:szCs w:val="72"/>
                      <w:shd w:val="clear" w:color="auto" w:fill="auto"/>
                    </w:rPr>
                  </w:pPr>
                  <w:r>
                    <w:rPr>
                      <w:rStyle w:val="skn-mls2documentcelltopsectionleft-box"/>
                      <w:rFonts w:ascii="Montserrat" w:eastAsia="Montserrat" w:hAnsi="Montserrat" w:cs="Montserrat"/>
                      <w:caps/>
                      <w:color w:val="000000"/>
                      <w:spacing w:val="20"/>
                      <w:sz w:val="72"/>
                      <w:szCs w:val="72"/>
                      <w:shd w:val="clear" w:color="auto" w:fill="auto"/>
                    </w:rPr>
                    <w:t>Salazar Romero</w:t>
                  </w:r>
                </w:p>
                <w:p w:rsidR="00750CE4" w:rsidRDefault="00220B87">
                  <w:pPr>
                    <w:pStyle w:val="div"/>
                    <w:spacing w:line="200" w:lineRule="exact"/>
                    <w:rPr>
                      <w:rStyle w:val="skn-mls2documentcelltopsection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skn-mls2documentcelltopsection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shd w:val="clear" w:color="auto" w:fill="auto"/>
                    </w:rPr>
                    <w:t> </w:t>
                  </w:r>
                  <w:r w:rsidR="00B14D05">
                    <w:rPr>
                      <w:noProof/>
                      <w:lang w:val="es-ES" w:eastAsia="es-ES"/>
                    </w:rPr>
                    <w:drawing>
                      <wp:anchor distT="0" distB="0" distL="114300" distR="114300" simplePos="0" relativeHeight="251658240" behindDoc="0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127000</wp:posOffset>
                        </wp:positionV>
                        <wp:extent cx="4538345" cy="26035"/>
                        <wp:effectExtent l="0" t="0" r="0" b="0"/>
                        <wp:wrapNone/>
                        <wp:docPr id="12" name="Imagen 1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 preferRelativeResize="0">
                                  <a:picLocks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38345" cy="260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750CE4" w:rsidRDefault="00891E2F">
                  <w:pPr>
                    <w:pStyle w:val="skn-mls2section"/>
                    <w:spacing w:line="400" w:lineRule="atLeast"/>
                    <w:jc w:val="right"/>
                    <w:rPr>
                      <w:rStyle w:val="skn-mls2documentcelltopsection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  <w:r>
                    <w:rPr>
                      <w:noProof/>
                      <w:lang w:val="es-ES" w:eastAsia="es-E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0" allowOverlap="1">
                            <wp:simplePos x="0" y="0"/>
                            <wp:positionH relativeFrom="page">
                              <wp:posOffset>-13970</wp:posOffset>
                            </wp:positionH>
                            <wp:positionV relativeFrom="page">
                              <wp:posOffset>196850</wp:posOffset>
                            </wp:positionV>
                            <wp:extent cx="1460500" cy="254000"/>
                            <wp:effectExtent l="0" t="0" r="0" b="0"/>
                            <wp:wrapNone/>
                            <wp:docPr id="10" name="Rectangle 1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60500" cy="254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E5F0700" id="Rectangle 13" o:spid="_x0000_s1026" style="position:absolute;margin-left:-1.1pt;margin-top:15.5pt;width:11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" o:allowincell="f" stroked="f">
                            <w10:wrap anchorx="page" anchory="page"/>
                          </v:rect>
                        </w:pict>
                      </mc:Fallback>
                    </mc:AlternateContent>
                  </w:r>
                  <w:r w:rsidR="00B14D05">
                    <w:rPr>
                      <w:noProof/>
                      <w:lang w:val="es-ES" w:eastAsia="es-ES"/>
                    </w:rPr>
                    <w:drawing>
                      <wp:anchor distT="0" distB="0" distL="114300" distR="114300" simplePos="0" relativeHeight="251663360" behindDoc="0" locked="0" layoutInCell="0" allowOverlap="1">
                        <wp:simplePos x="0" y="0"/>
                        <wp:positionH relativeFrom="page">
                          <wp:posOffset>5337810</wp:posOffset>
                        </wp:positionH>
                        <wp:positionV relativeFrom="page">
                          <wp:posOffset>508000</wp:posOffset>
                        </wp:positionV>
                        <wp:extent cx="1612900" cy="1612900"/>
                        <wp:effectExtent l="0" t="0" r="0" b="0"/>
                        <wp:wrapNone/>
                        <wp:docPr id="14" name="Imagen 1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 preferRelativeResize="0">
                                  <a:picLocks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2900" cy="16129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220B87">
                    <w:rPr>
                      <w:rStyle w:val="skn-mls2documentcelltopsection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750CE4" w:rsidRDefault="00750CE4">
                  <w:pPr>
                    <w:pStyle w:val="skn-mls2section"/>
                    <w:spacing w:line="400" w:lineRule="atLeast"/>
                    <w:jc w:val="right"/>
                    <w:rPr>
                      <w:rStyle w:val="skn-mls2documentcelltopsection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</w:p>
              </w:tc>
              <w:bookmarkStart w:id="0" w:name="_GoBack"/>
              <w:bookmarkEnd w:id="0"/>
            </w:tr>
          </w:tbl>
          <w:p w:rsidR="00750CE4" w:rsidRDefault="00750CE4">
            <w:pPr>
              <w:rPr>
                <w:vanish/>
              </w:rPr>
            </w:pPr>
          </w:p>
          <w:tbl>
            <w:tblPr>
              <w:tblStyle w:val="skn-mls2documentcellparent-container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640"/>
              <w:gridCol w:w="400"/>
              <w:gridCol w:w="400"/>
              <w:gridCol w:w="6866"/>
              <w:gridCol w:w="500"/>
            </w:tblGrid>
            <w:tr w:rsidR="00750CE4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750CE4" w:rsidRDefault="00750CE4">
                  <w:pPr>
                    <w:pStyle w:val="skn-mls2documentcellparent-containerleftpaddingcellParagraph"/>
                    <w:spacing w:line="400" w:lineRule="atLeast"/>
                    <w:textAlignment w:val="auto"/>
                    <w:rPr>
                      <w:rStyle w:val="skn-mls2documentcellparent-containerleftpaddingcell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6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50CE4" w:rsidRPr="004162FA" w:rsidRDefault="00220B87">
                  <w:pPr>
                    <w:pStyle w:val="skn-mls2heading"/>
                    <w:spacing w:line="320" w:lineRule="exact"/>
                    <w:rPr>
                      <w:rStyle w:val="skn-mls2documentcellparent-containerleft-box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kn-mls2documentcellparent-containerleft-boxsectionheadingsectiontitle"/>
                      <w:rFonts w:ascii="Montserrat SemiBold" w:eastAsia="Montserrat SemiBold" w:hAnsi="Montserrat SemiBold" w:cs="Montserrat SemiBold"/>
                      <w:i/>
                      <w:iCs/>
                      <w:color w:val="000000"/>
                      <w:lang w:val="es-ES"/>
                    </w:rPr>
                    <w:t>Contacto</w:t>
                  </w:r>
                </w:p>
                <w:p w:rsidR="00750CE4" w:rsidRPr="004162FA" w:rsidRDefault="00750CE4">
                  <w:pPr>
                    <w:spacing w:line="100" w:lineRule="exact"/>
                    <w:rPr>
                      <w:lang w:val="es-ES"/>
                    </w:rPr>
                  </w:pPr>
                </w:p>
                <w:p w:rsidR="00750CE4" w:rsidRPr="004162FA" w:rsidRDefault="00220B87">
                  <w:pPr>
                    <w:pStyle w:val="skn-mls2addressdiv"/>
                    <w:spacing w:after="100" w:line="3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Francisco Morazán, 11101, Tegucigalpa</w:t>
                  </w:r>
                </w:p>
                <w:p w:rsidR="00750CE4" w:rsidRPr="004162FA" w:rsidRDefault="00220B87">
                  <w:pPr>
                    <w:pStyle w:val="skn-mls2addressdiv"/>
                    <w:spacing w:after="100" w:line="3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+50495256922</w:t>
                  </w:r>
                </w:p>
                <w:p w:rsidR="00750CE4" w:rsidRPr="004162FA" w:rsidRDefault="00220B87">
                  <w:pPr>
                    <w:pStyle w:val="skn-mls2addressdiv"/>
                    <w:spacing w:after="100" w:line="3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ellyestefanysalazar@gmail.com</w:t>
                  </w:r>
                </w:p>
                <w:p w:rsidR="00750CE4" w:rsidRPr="004162FA" w:rsidRDefault="00220B87">
                  <w:pPr>
                    <w:pStyle w:val="skn-mls2addressdiv"/>
                    <w:spacing w:after="100" w:line="3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b/>
                      <w:bCs/>
                      <w:color w:val="000000"/>
                      <w:sz w:val="18"/>
                      <w:szCs w:val="18"/>
                      <w:lang w:val="es-ES"/>
                    </w:rPr>
                    <w:t>Nacionalidad</w:t>
                  </w:r>
                  <w:r w:rsidRPr="004162FA">
                    <w:rPr>
                      <w:rStyle w:val="skn-mls2beforecolonspace"/>
                      <w:rFonts w:ascii="Montserrat" w:eastAsia="Montserrat" w:hAnsi="Montserrat" w:cs="Montserrat"/>
                      <w:b/>
                      <w:bCs/>
                      <w:color w:val="000000"/>
                      <w:sz w:val="18"/>
                      <w:szCs w:val="18"/>
                      <w:lang w:val="es-ES"/>
                    </w:rPr>
                    <w:t xml:space="preserve"> 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b/>
                      <w:bCs/>
                      <w:color w:val="000000"/>
                      <w:sz w:val="18"/>
                      <w:szCs w:val="18"/>
                      <w:lang w:val="es-ES"/>
                    </w:rPr>
                    <w:t xml:space="preserve">:  </w:t>
                  </w:r>
                  <w:r w:rsidRPr="004162FA">
                    <w:rPr>
                      <w:rStyle w:val="skn-mls2addressspace-left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Hondureña</w:t>
                  </w:r>
                </w:p>
                <w:p w:rsidR="00750CE4" w:rsidRPr="004162FA" w:rsidRDefault="00220B87">
                  <w:pPr>
                    <w:pStyle w:val="skn-mls2addressdivnth-last-child1"/>
                    <w:spacing w:line="3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kn-mls2txtBold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Fecha de nacimiento</w:t>
                  </w:r>
                  <w:r w:rsidRPr="004162FA">
                    <w:rPr>
                      <w:rStyle w:val="skn-mls2beforecolonspace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 </w:t>
                  </w:r>
                  <w:r w:rsidRPr="004162FA">
                    <w:rPr>
                      <w:rStyle w:val="skn-mls2txtBold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:  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18/02/1998</w:t>
                  </w:r>
                </w:p>
                <w:p w:rsidR="00750CE4" w:rsidRPr="004162FA" w:rsidRDefault="00220B87">
                  <w:pPr>
                    <w:pStyle w:val="div"/>
                    <w:spacing w:line="800" w:lineRule="exac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 </w:t>
                  </w:r>
                </w:p>
                <w:p w:rsidR="00750CE4" w:rsidRPr="004162FA" w:rsidRDefault="00B14D05">
                  <w:pPr>
                    <w:pStyle w:val="skn-mls2heading"/>
                    <w:spacing w:line="320" w:lineRule="exact"/>
                    <w:rPr>
                      <w:rStyle w:val="skn-mls2documentcellparent-containerleft-box"/>
                      <w:color w:val="000000"/>
                      <w:sz w:val="18"/>
                      <w:szCs w:val="18"/>
                      <w:lang w:val="es-ES"/>
                    </w:rPr>
                  </w:pPr>
                  <w:r>
                    <w:rPr>
                      <w:noProof/>
                      <w:lang w:val="es-ES" w:eastAsia="es-ES"/>
                    </w:rPr>
                    <w:drawing>
                      <wp:anchor distT="0" distB="0" distL="114300" distR="114300" simplePos="0" relativeHeight="251660288" behindDoc="0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-254000</wp:posOffset>
                        </wp:positionV>
                        <wp:extent cx="1664335" cy="26035"/>
                        <wp:effectExtent l="0" t="0" r="0" b="0"/>
                        <wp:wrapNone/>
                        <wp:docPr id="15" name="Imagen 1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 preferRelativeResize="0">
                                  <a:picLocks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4335" cy="260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220B87" w:rsidRPr="004162FA">
                    <w:rPr>
                      <w:rStyle w:val="skn-mls2documentcellparent-containerleft-boxsectionheadingsectiontitle"/>
                      <w:rFonts w:ascii="Montserrat SemiBold" w:eastAsia="Montserrat SemiBold" w:hAnsi="Montserrat SemiBold" w:cs="Montserrat SemiBold"/>
                      <w:i/>
                      <w:iCs/>
                      <w:color w:val="000000"/>
                      <w:lang w:val="es-ES"/>
                    </w:rPr>
                    <w:t>Formación</w:t>
                  </w:r>
                </w:p>
                <w:p w:rsidR="00750CE4" w:rsidRPr="004162FA" w:rsidRDefault="00750CE4">
                  <w:pPr>
                    <w:spacing w:line="100" w:lineRule="exact"/>
                    <w:rPr>
                      <w:lang w:val="es-ES"/>
                    </w:rPr>
                  </w:pPr>
                </w:p>
                <w:p w:rsidR="00750CE4" w:rsidRPr="004162FA" w:rsidRDefault="00220B87">
                  <w:pPr>
                    <w:pStyle w:val="div"/>
                    <w:spacing w:line="4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>CURLA/UNAH</w:t>
                  </w:r>
                  <w:r w:rsidRPr="004162FA">
                    <w:rPr>
                      <w:rStyle w:val="singlecolumnspanpaddedlinenth-child1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750CE4" w:rsidRPr="004162FA" w:rsidRDefault="00220B87">
                  <w:pPr>
                    <w:pStyle w:val="skn-mls2paddedline"/>
                    <w:spacing w:line="4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>LA CEIBA</w:t>
                  </w:r>
                  <w:r w:rsidRPr="004162FA"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750CE4" w:rsidRPr="004162FA" w:rsidRDefault="004162FA">
                  <w:pPr>
                    <w:pStyle w:val="skn-mls2paddedline"/>
                    <w:spacing w:line="4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>Lic.</w:t>
                  </w:r>
                  <w:r w:rsidR="00220B87"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 xml:space="preserve"> en Enfermeria</w:t>
                  </w:r>
                  <w:r w:rsidR="00220B87" w:rsidRPr="004162FA">
                    <w:rPr>
                      <w:rStyle w:val="skn-mls2beforecolonspace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 xml:space="preserve"> </w:t>
                  </w:r>
                  <w:r w:rsidR="00220B87"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>: Salud</w:t>
                  </w:r>
                  <w:r w:rsidR="00220B87" w:rsidRPr="004162FA"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750CE4" w:rsidRDefault="00220B87">
                  <w:pPr>
                    <w:pStyle w:val="skn-mls2disp-blk"/>
                    <w:spacing w:line="4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</w:rPr>
                    <w:t>2024</w:t>
                  </w:r>
                  <w:r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:rsidR="00750CE4" w:rsidRDefault="00220B87">
                  <w:pPr>
                    <w:pStyle w:val="div"/>
                    <w:spacing w:line="200" w:lineRule="exac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</w:rPr>
                    <w:t> </w:t>
                  </w:r>
                </w:p>
                <w:p w:rsidR="00750CE4" w:rsidRDefault="00220B87">
                  <w:pPr>
                    <w:pStyle w:val="sectionparagraphdiv-paragraph-spacingemptySpaceAfterPara"/>
                    <w:spacing w:line="4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</w:rPr>
                    <w:t> </w:t>
                  </w:r>
                </w:p>
                <w:p w:rsidR="00750CE4" w:rsidRPr="004162FA" w:rsidRDefault="00220B87">
                  <w:pPr>
                    <w:pStyle w:val="div"/>
                    <w:spacing w:line="4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 xml:space="preserve">Instituto </w:t>
                  </w:r>
                  <w:r w:rsidR="004162FA"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>Evangélico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 xml:space="preserve"> Bethel</w:t>
                  </w:r>
                  <w:r w:rsidRPr="004162FA">
                    <w:rPr>
                      <w:rStyle w:val="singlecolumnspanpaddedlinenth-child1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750CE4" w:rsidRPr="004162FA" w:rsidRDefault="00220B87">
                  <w:pPr>
                    <w:pStyle w:val="skn-mls2paddedline"/>
                    <w:spacing w:line="4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>LA CEIBA</w:t>
                  </w:r>
                  <w:r w:rsidRPr="004162FA"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750CE4" w:rsidRPr="004162FA" w:rsidRDefault="00220B87">
                  <w:pPr>
                    <w:pStyle w:val="skn-mls2paddedline"/>
                    <w:spacing w:line="4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 xml:space="preserve">Tecnico en </w:t>
                  </w:r>
                  <w:r w:rsidR="004162FA"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>contaduría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 xml:space="preserve"> y finanzas</w:t>
                  </w:r>
                  <w:r w:rsidRPr="004162FA">
                    <w:rPr>
                      <w:rStyle w:val="skn-mls2beforecolonspace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 xml:space="preserve"> 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>: Finanzas</w:t>
                  </w:r>
                  <w:r w:rsidRPr="004162FA"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750CE4" w:rsidRDefault="00220B87">
                  <w:pPr>
                    <w:pStyle w:val="skn-mls2disp-blk"/>
                    <w:spacing w:line="4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tserrat" w:eastAsia="Montserrat" w:hAnsi="Montserrat" w:cs="Montserrat"/>
                      <w:color w:val="000000"/>
                      <w:sz w:val="20"/>
                      <w:szCs w:val="20"/>
                    </w:rPr>
                    <w:t>2015</w:t>
                  </w:r>
                  <w:r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:rsidR="00750CE4" w:rsidRDefault="00220B87">
                  <w:pPr>
                    <w:pStyle w:val="sectionparagraphnth-last-child1div-paragraph-spacing"/>
                    <w:spacing w:line="400" w:lineRule="atLeas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</w:rPr>
                    <w:t> </w:t>
                  </w:r>
                </w:p>
                <w:p w:rsidR="00750CE4" w:rsidRDefault="00220B87">
                  <w:pPr>
                    <w:pStyle w:val="sectionparagraphnth-last-child1div-paragraph-spacingemptySpaceAfterPara"/>
                    <w:spacing w:line="800" w:lineRule="exac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20"/>
                      <w:szCs w:val="20"/>
                    </w:rPr>
                    <w:t> </w:t>
                  </w:r>
                </w:p>
                <w:p w:rsidR="00750CE4" w:rsidRDefault="00B14D05">
                  <w:pPr>
                    <w:pStyle w:val="skn-mls2heading"/>
                    <w:spacing w:line="320" w:lineRule="exact"/>
                    <w:rPr>
                      <w:rStyle w:val="skn-mls2documentcellparent-containerleft-box"/>
                      <w:color w:val="000000"/>
                      <w:sz w:val="18"/>
                      <w:szCs w:val="18"/>
                    </w:rPr>
                  </w:pPr>
                  <w:r>
                    <w:rPr>
                      <w:noProof/>
                      <w:lang w:val="es-ES" w:eastAsia="es-ES"/>
                    </w:rPr>
                    <w:drawing>
                      <wp:anchor distT="0" distB="0" distL="114300" distR="114300" simplePos="0" relativeHeight="251661312" behindDoc="0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-254000</wp:posOffset>
                        </wp:positionV>
                        <wp:extent cx="1664335" cy="26035"/>
                        <wp:effectExtent l="0" t="0" r="0" b="0"/>
                        <wp:wrapNone/>
                        <wp:docPr id="16" name="Imagen 1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 preferRelativeResize="0">
                                  <a:picLocks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4335" cy="260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220B87">
                    <w:rPr>
                      <w:rStyle w:val="skn-mls2documentcellparent-containerleft-boxsectionheadingsectiontitle"/>
                      <w:rFonts w:ascii="Montserrat SemiBold" w:eastAsia="Montserrat SemiBold" w:hAnsi="Montserrat SemiBold" w:cs="Montserrat SemiBold"/>
                      <w:i/>
                      <w:iCs/>
                      <w:color w:val="000000"/>
                    </w:rPr>
                    <w:t>Aptitudes</w:t>
                  </w:r>
                </w:p>
                <w:p w:rsidR="00750CE4" w:rsidRDefault="00750CE4">
                  <w:pPr>
                    <w:spacing w:line="100" w:lineRule="exact"/>
                  </w:pPr>
                </w:p>
                <w:p w:rsidR="00750CE4" w:rsidRDefault="00220B87">
                  <w:pPr>
                    <w:pStyle w:val="skn-mls2li"/>
                    <w:numPr>
                      <w:ilvl w:val="0"/>
                      <w:numId w:val="1"/>
                    </w:numPr>
                    <w:spacing w:line="400" w:lineRule="atLeast"/>
                    <w:ind w:left="200" w:hanging="200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t>Trabajo en equipo</w:t>
                  </w:r>
                </w:p>
                <w:p w:rsidR="00750CE4" w:rsidRDefault="00220B87">
                  <w:pPr>
                    <w:pStyle w:val="skn-mls2li"/>
                    <w:numPr>
                      <w:ilvl w:val="0"/>
                      <w:numId w:val="1"/>
                    </w:numPr>
                    <w:spacing w:line="400" w:lineRule="atLeast"/>
                    <w:ind w:left="200" w:hanging="200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t xml:space="preserve">Puntualidad </w:t>
                  </w:r>
                  <w:r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t>y responsabilidad</w:t>
                  </w:r>
                </w:p>
                <w:p w:rsidR="00750CE4" w:rsidRDefault="00220B87">
                  <w:pPr>
                    <w:pStyle w:val="skn-mls2left-boxskillskillpaddingcell"/>
                    <w:spacing w:line="20" w:lineRule="exac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t> </w:t>
                  </w:r>
                </w:p>
                <w:p w:rsidR="00750CE4" w:rsidRDefault="00220B87">
                  <w:pPr>
                    <w:pStyle w:val="skn-mls2li"/>
                    <w:numPr>
                      <w:ilvl w:val="0"/>
                      <w:numId w:val="2"/>
                    </w:numPr>
                    <w:spacing w:line="400" w:lineRule="atLeast"/>
                    <w:ind w:left="200" w:hanging="200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t>Empatía</w:t>
                  </w:r>
                </w:p>
                <w:p w:rsidR="00750CE4" w:rsidRDefault="00220B87">
                  <w:pPr>
                    <w:pStyle w:val="skn-mls2li"/>
                    <w:numPr>
                      <w:ilvl w:val="0"/>
                      <w:numId w:val="2"/>
                    </w:numPr>
                    <w:spacing w:line="400" w:lineRule="atLeast"/>
                    <w:ind w:left="200" w:hanging="200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t>Vocación de servicio</w:t>
                  </w:r>
                </w:p>
                <w:p w:rsidR="00750CE4" w:rsidRDefault="00220B87">
                  <w:pPr>
                    <w:pStyle w:val="div"/>
                    <w:spacing w:line="800" w:lineRule="exact"/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s2documentcellparent-containerlef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lastRenderedPageBreak/>
                    <w:t> </w:t>
                  </w:r>
                </w:p>
              </w:tc>
              <w:tc>
                <w:tcPr>
                  <w:tcW w:w="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750CE4" w:rsidRDefault="00750CE4">
                  <w:pPr>
                    <w:pStyle w:val="div"/>
                    <w:spacing w:line="400" w:lineRule="atLeast"/>
                    <w:rPr>
                      <w:rStyle w:val="divCharacter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750CE4" w:rsidRDefault="00750CE4">
                  <w:pPr>
                    <w:pStyle w:val="div"/>
                    <w:spacing w:line="400" w:lineRule="atLeast"/>
                    <w:rPr>
                      <w:rStyle w:val="divCharacter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50CE4" w:rsidRPr="004162FA" w:rsidRDefault="00220B87">
                  <w:pPr>
                    <w:pStyle w:val="skn-mls2heading"/>
                    <w:spacing w:line="320" w:lineRule="exact"/>
                    <w:rPr>
                      <w:rStyle w:val="skn-mls2documentcellparent-containerright-box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kn-mls2documentcellparent-containerright-boxsectionheadingsectiontitle"/>
                      <w:rFonts w:ascii="Montserrat SemiBold" w:eastAsia="Montserrat SemiBold" w:hAnsi="Montserrat SemiBold" w:cs="Montserrat SemiBold"/>
                      <w:i/>
                      <w:iCs/>
                      <w:color w:val="000000"/>
                      <w:lang w:val="es-ES"/>
                    </w:rPr>
                    <w:t>Resumen profesional</w:t>
                  </w:r>
                </w:p>
                <w:p w:rsidR="00750CE4" w:rsidRPr="004162FA" w:rsidRDefault="00750CE4">
                  <w:pPr>
                    <w:spacing w:line="100" w:lineRule="exact"/>
                    <w:rPr>
                      <w:lang w:val="es-ES"/>
                    </w:rPr>
                  </w:pPr>
                </w:p>
                <w:p w:rsidR="00750CE4" w:rsidRPr="004162FA" w:rsidRDefault="00220B87">
                  <w:pPr>
                    <w:pStyle w:val="p"/>
                    <w:spacing w:line="400" w:lineRule="atLeast"/>
                    <w:rPr>
                      <w:rStyle w:val="skn-mls2documentcellparent-container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kn-mls2documentcellparent-container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Soy un profesional con pasión por su profesión, excelente capacidad de organización y facilidad para el trabajo en equipo. Persona muy adaptable a todo tipo de entornos y clara orien</w:t>
                  </w:r>
                  <w:r w:rsidRPr="004162FA">
                    <w:rPr>
                      <w:rStyle w:val="skn-mls2documentcellparent-container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tación a objetivos.</w:t>
                  </w:r>
                </w:p>
                <w:p w:rsidR="00750CE4" w:rsidRPr="004162FA" w:rsidRDefault="00220B87">
                  <w:pPr>
                    <w:pStyle w:val="div"/>
                    <w:spacing w:line="800" w:lineRule="exact"/>
                    <w:rPr>
                      <w:rStyle w:val="skn-mls2documentcellparent-container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kn-mls2documentcellparent-container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 </w:t>
                  </w:r>
                </w:p>
                <w:p w:rsidR="00750CE4" w:rsidRPr="004162FA" w:rsidRDefault="00B14D05">
                  <w:pPr>
                    <w:pStyle w:val="skn-mls2heading"/>
                    <w:spacing w:line="320" w:lineRule="exact"/>
                    <w:rPr>
                      <w:rStyle w:val="skn-mls2documentcellparent-containerright-box"/>
                      <w:color w:val="000000"/>
                      <w:sz w:val="18"/>
                      <w:szCs w:val="18"/>
                      <w:lang w:val="es-ES"/>
                    </w:rPr>
                  </w:pPr>
                  <w:r>
                    <w:rPr>
                      <w:noProof/>
                      <w:lang w:val="es-ES" w:eastAsia="es-ES"/>
                    </w:rPr>
                    <w:drawing>
                      <wp:anchor distT="0" distB="0" distL="114300" distR="114300" simplePos="0" relativeHeight="251662336" behindDoc="0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-254000</wp:posOffset>
                        </wp:positionV>
                        <wp:extent cx="4347845" cy="26035"/>
                        <wp:effectExtent l="0" t="0" r="0" b="0"/>
                        <wp:wrapNone/>
                        <wp:docPr id="17" name="Imagen 1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 preferRelativeResize="0">
                                  <a:picLocks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47845" cy="260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220B87" w:rsidRPr="004162FA">
                    <w:rPr>
                      <w:rStyle w:val="skn-mls2documentcellparent-containerright-boxsectionheadingsectiontitle"/>
                      <w:rFonts w:ascii="Montserrat SemiBold" w:eastAsia="Montserrat SemiBold" w:hAnsi="Montserrat SemiBold" w:cs="Montserrat SemiBold"/>
                      <w:i/>
                      <w:iCs/>
                      <w:color w:val="000000"/>
                      <w:lang w:val="es-ES"/>
                    </w:rPr>
                    <w:t>Historial laboral</w:t>
                  </w:r>
                </w:p>
                <w:p w:rsidR="00750CE4" w:rsidRPr="004162FA" w:rsidRDefault="00750CE4">
                  <w:pPr>
                    <w:spacing w:line="100" w:lineRule="exact"/>
                    <w:rPr>
                      <w:lang w:val="es-ES"/>
                    </w:rPr>
                  </w:pPr>
                </w:p>
                <w:p w:rsidR="00750CE4" w:rsidRPr="004162FA" w:rsidRDefault="004162FA">
                  <w:pPr>
                    <w:pStyle w:val="skn-mls2txt-bold"/>
                    <w:spacing w:line="400" w:lineRule="atLeast"/>
                    <w:rPr>
                      <w:rStyle w:val="singlecolumnspanpaddedlinenth-child1"/>
                      <w:rFonts w:ascii="Montserrat SemiBold" w:eastAsia="Montserrat SemiBold" w:hAnsi="Montserrat SemiBold" w:cs="Montserrat SemiBold"/>
                      <w:color w:val="000000"/>
                      <w:sz w:val="22"/>
                      <w:szCs w:val="22"/>
                      <w:lang w:val="es-ES"/>
                    </w:rPr>
                  </w:pPr>
                  <w:r w:rsidRPr="004162FA">
                    <w:rPr>
                      <w:rStyle w:val="singlecolumnspanpaddedlinenth-child1"/>
                      <w:rFonts w:ascii="Montserrat SemiBold" w:eastAsia="Montserrat SemiBold" w:hAnsi="Montserrat SemiBold" w:cs="Montserrat SemiBold"/>
                      <w:color w:val="000000"/>
                      <w:sz w:val="22"/>
                      <w:szCs w:val="22"/>
                      <w:lang w:val="es-ES"/>
                    </w:rPr>
                    <w:t>Atencion</w:t>
                  </w:r>
                  <w:r w:rsidR="00220B87" w:rsidRPr="004162FA">
                    <w:rPr>
                      <w:rStyle w:val="singlecolumnspanpaddedlinenth-child1"/>
                      <w:rFonts w:ascii="Montserrat SemiBold" w:eastAsia="Montserrat SemiBold" w:hAnsi="Montserrat SemiBold" w:cs="Montserrat SemiBold"/>
                      <w:color w:val="000000"/>
                      <w:sz w:val="22"/>
                      <w:szCs w:val="22"/>
                      <w:lang w:val="es-ES"/>
                    </w:rPr>
                    <w:t xml:space="preserve"> al cliente</w:t>
                  </w:r>
                </w:p>
                <w:p w:rsidR="00750CE4" w:rsidRPr="004162FA" w:rsidRDefault="00220B87">
                  <w:pPr>
                    <w:spacing w:line="400" w:lineRule="atLeast"/>
                    <w:textAlignment w:val="auto"/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Allied Global</w:t>
                  </w:r>
                  <w:r w:rsidRPr="004162FA">
                    <w:rPr>
                      <w:rStyle w:val="singlecolumnspanpaddedlinenth-child1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 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|</w:t>
                  </w:r>
                  <w:r w:rsidRPr="004162FA">
                    <w:rPr>
                      <w:rStyle w:val="singlecolumnspanpaddedlinenth-child1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 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Tegucigalpa</w:t>
                  </w:r>
                  <w:r w:rsidRPr="004162FA">
                    <w:rPr>
                      <w:rStyle w:val="singlecolumnspanpaddedlinenth-child1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 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|</w:t>
                  </w:r>
                  <w:r w:rsidRPr="004162FA">
                    <w:rPr>
                      <w:rStyle w:val="singlecolumnspanpaddedlinenth-child1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 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Feb 2025 - Jun 2025</w:t>
                  </w:r>
                  <w:r w:rsidRPr="004162FA">
                    <w:rPr>
                      <w:rStyle w:val="singlecolumnspanpaddedlinenth-child1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 </w:t>
                  </w:r>
                </w:p>
                <w:p w:rsidR="00750CE4" w:rsidRPr="004162FA" w:rsidRDefault="00220B87">
                  <w:pPr>
                    <w:pStyle w:val="skn-mls2li"/>
                    <w:numPr>
                      <w:ilvl w:val="0"/>
                      <w:numId w:val="3"/>
                    </w:numPr>
                    <w:spacing w:line="400" w:lineRule="atLeast"/>
                    <w:ind w:left="200" w:hanging="200"/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Atención y asistencia telefónica a clientes en temas relacionados a con tarjetas de crédito </w:t>
                  </w:r>
                  <w:r w:rsidR="004162FA"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(consultas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, reclamos, bloqueos, reposiciones, 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saldos, gestiones, manejo y uso, etc.)</w:t>
                  </w:r>
                </w:p>
                <w:p w:rsidR="00750CE4" w:rsidRPr="004162FA" w:rsidRDefault="00220B87">
                  <w:pPr>
                    <w:pStyle w:val="div"/>
                    <w:spacing w:line="200" w:lineRule="exact"/>
                    <w:rPr>
                      <w:rStyle w:val="skn-mls2documentcellparent-container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kn-mls2documentcellparent-container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 </w:t>
                  </w:r>
                </w:p>
                <w:p w:rsidR="00750CE4" w:rsidRDefault="00220B87">
                  <w:pPr>
                    <w:pStyle w:val="sectionparagraphdiv-paragraph-spacingemptySpaceAfterPara"/>
                    <w:spacing w:line="400" w:lineRule="atLeast"/>
                    <w:rPr>
                      <w:rStyle w:val="skn-mls2documentcellparent-container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s2documentcellparent-container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t> </w:t>
                  </w:r>
                </w:p>
                <w:p w:rsidR="00750CE4" w:rsidRPr="004162FA" w:rsidRDefault="00220B87">
                  <w:pPr>
                    <w:pStyle w:val="skn-mls2txt-bold"/>
                    <w:spacing w:line="400" w:lineRule="atLeast"/>
                    <w:rPr>
                      <w:rStyle w:val="singlecolumnspanpaddedlinenth-child1"/>
                      <w:rFonts w:ascii="Montserrat SemiBold" w:eastAsia="Montserrat SemiBold" w:hAnsi="Montserrat SemiBold" w:cs="Montserrat SemiBold"/>
                      <w:color w:val="000000"/>
                      <w:sz w:val="22"/>
                      <w:szCs w:val="22"/>
                      <w:lang w:val="es-ES"/>
                    </w:rPr>
                  </w:pPr>
                  <w:r w:rsidRPr="004162FA">
                    <w:rPr>
                      <w:rStyle w:val="singlecolumnspanpaddedlinenth-child1"/>
                      <w:rFonts w:ascii="Montserrat SemiBold" w:eastAsia="Montserrat SemiBold" w:hAnsi="Montserrat SemiBold" w:cs="Montserrat SemiBold"/>
                      <w:color w:val="000000"/>
                      <w:sz w:val="22"/>
                      <w:szCs w:val="22"/>
                      <w:lang w:val="es-ES"/>
                    </w:rPr>
                    <w:t xml:space="preserve">Enfermera </w:t>
                  </w:r>
                </w:p>
                <w:p w:rsidR="00750CE4" w:rsidRPr="004162FA" w:rsidRDefault="00220B87">
                  <w:pPr>
                    <w:spacing w:line="400" w:lineRule="atLeast"/>
                    <w:textAlignment w:val="auto"/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Particular</w:t>
                  </w:r>
                  <w:r w:rsidRPr="004162FA">
                    <w:rPr>
                      <w:rStyle w:val="singlecolumnspanpaddedlinenth-child1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 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|</w:t>
                  </w:r>
                  <w:r w:rsidRPr="004162FA">
                    <w:rPr>
                      <w:rStyle w:val="singlecolumnspanpaddedlinenth-child1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 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La Ceiba</w:t>
                  </w:r>
                  <w:r w:rsidRPr="004162FA">
                    <w:rPr>
                      <w:rStyle w:val="singlecolumnspanpaddedlinenth-child1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 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|</w:t>
                  </w:r>
                  <w:r w:rsidRPr="004162FA">
                    <w:rPr>
                      <w:rStyle w:val="singlecolumnspanpaddedlinenth-child1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 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Oct 2024 - Nov 2024</w:t>
                  </w:r>
                  <w:r w:rsidRPr="004162FA">
                    <w:rPr>
                      <w:rStyle w:val="singlecolumnspanpaddedlinenth-child1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 </w:t>
                  </w:r>
                </w:p>
                <w:p w:rsidR="00750CE4" w:rsidRPr="004162FA" w:rsidRDefault="00220B87">
                  <w:pPr>
                    <w:pStyle w:val="p"/>
                    <w:spacing w:line="400" w:lineRule="atLeast"/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Realización de cuidados paliativos y actividades de aseo personal.</w:t>
                  </w:r>
                </w:p>
                <w:p w:rsidR="00750CE4" w:rsidRPr="004162FA" w:rsidRDefault="00220B87">
                  <w:pPr>
                    <w:pStyle w:val="skn-mls2li"/>
                    <w:numPr>
                      <w:ilvl w:val="0"/>
                      <w:numId w:val="4"/>
                    </w:numPr>
                    <w:spacing w:line="400" w:lineRule="atLeast"/>
                    <w:ind w:left="200" w:hanging="200"/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Ayuda al paciente en su movilización, aseo y traslados, entre otros.</w:t>
                  </w:r>
                </w:p>
                <w:p w:rsidR="00750CE4" w:rsidRPr="004162FA" w:rsidRDefault="00220B87">
                  <w:pPr>
                    <w:pStyle w:val="skn-mls2li"/>
                    <w:numPr>
                      <w:ilvl w:val="0"/>
                      <w:numId w:val="4"/>
                    </w:numPr>
                    <w:spacing w:line="400" w:lineRule="atLeast"/>
                    <w:ind w:left="200" w:hanging="200"/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 xml:space="preserve">Colocación de </w:t>
                  </w: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vendajes y apósitos, y realización de distintos tipos de curas.</w:t>
                  </w:r>
                </w:p>
                <w:p w:rsidR="00750CE4" w:rsidRPr="004162FA" w:rsidRDefault="00220B87">
                  <w:pPr>
                    <w:pStyle w:val="skn-mls2li"/>
                    <w:numPr>
                      <w:ilvl w:val="0"/>
                      <w:numId w:val="4"/>
                    </w:numPr>
                    <w:spacing w:line="400" w:lineRule="atLeast"/>
                    <w:ind w:left="200" w:hanging="200"/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Toma de signos vitales y de muestras físicas y biológicas.</w:t>
                  </w:r>
                </w:p>
                <w:p w:rsidR="00750CE4" w:rsidRPr="004162FA" w:rsidRDefault="00220B87">
                  <w:pPr>
                    <w:pStyle w:val="skn-mls2li"/>
                    <w:numPr>
                      <w:ilvl w:val="0"/>
                      <w:numId w:val="4"/>
                    </w:numPr>
                    <w:spacing w:line="400" w:lineRule="atLeast"/>
                    <w:ind w:left="200" w:hanging="200"/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</w:pPr>
                  <w:r w:rsidRP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  <w:lang w:val="es-ES"/>
                    </w:rPr>
                    <w:t>Administración de medicación de acuerdo con las prescripciones.</w:t>
                  </w:r>
                </w:p>
                <w:p w:rsidR="00750CE4" w:rsidRDefault="00220B87">
                  <w:pPr>
                    <w:pStyle w:val="skn-mls2li"/>
                    <w:numPr>
                      <w:ilvl w:val="0"/>
                      <w:numId w:val="4"/>
                    </w:numPr>
                    <w:spacing w:line="400" w:lineRule="atLeast"/>
                    <w:ind w:left="200" w:hanging="200"/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t xml:space="preserve">Colocacion de </w:t>
                  </w:r>
                  <w:r w:rsidR="004162FA"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t>sonda</w:t>
                  </w:r>
                  <w:r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t xml:space="preserve"> Foley.</w:t>
                  </w:r>
                </w:p>
                <w:p w:rsidR="00750CE4" w:rsidRDefault="00220B87">
                  <w:pPr>
                    <w:pStyle w:val="skn-mls2li"/>
                    <w:numPr>
                      <w:ilvl w:val="0"/>
                      <w:numId w:val="4"/>
                    </w:numPr>
                    <w:spacing w:line="400" w:lineRule="atLeast"/>
                    <w:ind w:left="200" w:hanging="200"/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t>Cuidados de colostomia.</w:t>
                  </w:r>
                </w:p>
                <w:p w:rsidR="00750CE4" w:rsidRDefault="00220B87">
                  <w:pPr>
                    <w:pStyle w:val="sectionparagraphnth-last-child1div-paragraph-spacing"/>
                    <w:spacing w:line="400" w:lineRule="atLeast"/>
                    <w:rPr>
                      <w:rStyle w:val="skn-mls2documentcellparent-container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s2documentcellparent-container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t> </w:t>
                  </w:r>
                </w:p>
                <w:p w:rsidR="00750CE4" w:rsidRDefault="00220B87">
                  <w:pPr>
                    <w:pStyle w:val="sectionparagraphnth-last-child1div-paragraph-spacingemptySpaceAfterPara"/>
                    <w:spacing w:line="800" w:lineRule="exact"/>
                    <w:rPr>
                      <w:rStyle w:val="skn-mls2documentcellparent-container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s2documentcellparent-containerright-box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750CE4" w:rsidRDefault="00750CE4">
                  <w:pPr>
                    <w:pStyle w:val="sectionparagraphnth-last-child1div-paragraph-spacingemptySpaceAfterPara"/>
                    <w:spacing w:line="400" w:lineRule="atLeast"/>
                    <w:rPr>
                      <w:rStyle w:val="sectionparagraphnth-last-child1div-paragraph-spacingemptySpaceAfterParaCharacter"/>
                      <w:rFonts w:ascii="Montserrat" w:eastAsia="Montserrat" w:hAnsi="Montserrat" w:cs="Montserrat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  <w:r>
              <w:rPr>
                <w:sz w:val="20"/>
              </w:rPr>
              <w:t xml:space="preserve">                                                                            </w:t>
            </w: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 w:rsidP="004162FA">
            <w:pPr>
              <w:spacing w:line="200" w:lineRule="exact"/>
              <w:jc w:val="center"/>
              <w:rPr>
                <w:noProof/>
                <w:sz w:val="20"/>
                <w:lang w:val="es-ES" w:eastAsia="es-ES"/>
              </w:rPr>
            </w:pPr>
            <w:r>
              <w:rPr>
                <w:noProof/>
                <w:sz w:val="20"/>
                <w:lang w:val="es-ES" w:eastAsia="es-ES"/>
              </w:rPr>
              <w:drawing>
                <wp:inline distT="0" distB="0" distL="0" distR="0" wp14:anchorId="5E8EBE44" wp14:editId="25261C28">
                  <wp:extent cx="7093704" cy="9803567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itulo universitario Elly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4507" cy="9804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 w:rsidP="004162FA">
            <w:pPr>
              <w:spacing w:line="200" w:lineRule="exact"/>
              <w:jc w:val="center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 w:rsidP="004162FA">
            <w:pPr>
              <w:spacing w:line="200" w:lineRule="exact"/>
              <w:jc w:val="center"/>
              <w:rPr>
                <w:noProof/>
                <w:sz w:val="20"/>
                <w:lang w:val="es-ES" w:eastAsia="es-ES"/>
              </w:rPr>
            </w:pPr>
            <w:r>
              <w:rPr>
                <w:noProof/>
                <w:sz w:val="20"/>
                <w:lang w:val="es-ES" w:eastAsia="es-ES"/>
              </w:rPr>
              <w:drawing>
                <wp:inline distT="0" distB="0" distL="0" distR="0" wp14:anchorId="71012D27" wp14:editId="552E2F1F">
                  <wp:extent cx="6489006" cy="9158991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ntecedentes policiales Elly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1995" cy="916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750CE4" w:rsidRDefault="004162FA">
            <w:pPr>
              <w:spacing w:line="200" w:lineRule="exact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</w:p>
          <w:p w:rsidR="004162FA" w:rsidRDefault="004162FA">
            <w:pPr>
              <w:spacing w:line="200" w:lineRule="exact"/>
              <w:rPr>
                <w:sz w:val="20"/>
              </w:rPr>
            </w:pPr>
          </w:p>
          <w:p w:rsidR="004162FA" w:rsidRDefault="004162FA">
            <w:pPr>
              <w:spacing w:line="200" w:lineRule="exact"/>
              <w:rPr>
                <w:sz w:val="20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 w:rsidP="004162FA">
            <w:pPr>
              <w:spacing w:line="200" w:lineRule="exact"/>
              <w:jc w:val="center"/>
              <w:rPr>
                <w:sz w:val="20"/>
              </w:rPr>
            </w:pPr>
            <w:r>
              <w:rPr>
                <w:noProof/>
                <w:sz w:val="20"/>
                <w:lang w:val="es-ES" w:eastAsia="es-ES"/>
              </w:rPr>
              <w:drawing>
                <wp:inline distT="0" distB="0" distL="0" distR="0">
                  <wp:extent cx="7135318" cy="9155496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antecedentes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8171" cy="9159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62FA" w:rsidRDefault="004162FA">
            <w:pPr>
              <w:spacing w:line="200" w:lineRule="exact"/>
              <w:rPr>
                <w:sz w:val="20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B14D05" w:rsidP="00B14D05">
            <w:pPr>
              <w:spacing w:line="200" w:lineRule="exact"/>
              <w:jc w:val="center"/>
              <w:rPr>
                <w:noProof/>
                <w:sz w:val="20"/>
                <w:lang w:val="es-ES" w:eastAsia="es-ES"/>
              </w:rPr>
            </w:pPr>
            <w:r>
              <w:rPr>
                <w:noProof/>
                <w:sz w:val="20"/>
                <w:lang w:val="es-ES" w:eastAsia="es-ES"/>
              </w:rPr>
              <w:drawing>
                <wp:inline distT="0" distB="0" distL="0" distR="0" wp14:anchorId="70BC124E" wp14:editId="7A1721BC">
                  <wp:extent cx="3244443" cy="196371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d ellyy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068" cy="19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B14D05" w:rsidP="00B14D05">
            <w:pPr>
              <w:spacing w:line="200" w:lineRule="exact"/>
              <w:jc w:val="center"/>
              <w:rPr>
                <w:noProof/>
                <w:sz w:val="20"/>
                <w:lang w:val="es-ES" w:eastAsia="es-ES"/>
              </w:rPr>
            </w:pPr>
            <w:r>
              <w:rPr>
                <w:noProof/>
                <w:sz w:val="20"/>
                <w:lang w:val="es-ES" w:eastAsia="es-ES"/>
              </w:rPr>
              <w:drawing>
                <wp:inline distT="0" distB="0" distL="0" distR="0" wp14:anchorId="00DD7D3C" wp14:editId="4C1A169A">
                  <wp:extent cx="3357739" cy="2023672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d elly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298" cy="202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B14D05" w:rsidRDefault="00B14D05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  <w:r>
              <w:rPr>
                <w:noProof/>
                <w:sz w:val="20"/>
                <w:lang w:val="es-ES" w:eastAsia="es-ES"/>
              </w:rPr>
              <w:drawing>
                <wp:inline distT="0" distB="0" distL="0" distR="0">
                  <wp:extent cx="7179310" cy="976820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titulo bachiller Elly.jp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310" cy="976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 w:rsidP="004162FA">
            <w:pPr>
              <w:spacing w:line="200" w:lineRule="exact"/>
              <w:jc w:val="center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noProof/>
                <w:sz w:val="20"/>
                <w:lang w:val="es-ES" w:eastAsia="es-ES"/>
              </w:rPr>
            </w:pPr>
          </w:p>
          <w:p w:rsidR="004162FA" w:rsidRDefault="004162FA">
            <w:pPr>
              <w:spacing w:line="200" w:lineRule="exact"/>
              <w:rPr>
                <w:sz w:val="20"/>
              </w:rPr>
            </w:pPr>
          </w:p>
        </w:tc>
      </w:tr>
    </w:tbl>
    <w:p w:rsidR="00750CE4" w:rsidRDefault="00220B87">
      <w:pPr>
        <w:spacing w:line="20" w:lineRule="auto"/>
      </w:pPr>
      <w:r>
        <w:rPr>
          <w:color w:val="FFFFFF"/>
          <w:sz w:val="2"/>
        </w:rPr>
        <w:lastRenderedPageBreak/>
        <w:t>.</w:t>
      </w:r>
    </w:p>
    <w:p w:rsidR="00750CE4" w:rsidRDefault="00220B87">
      <w:pPr>
        <w:spacing w:line="14" w:lineRule="exact"/>
      </w:pPr>
      <w:r>
        <w:rPr>
          <w:color w:val="FFFFFF"/>
          <w:sz w:val="2"/>
        </w:rPr>
        <w:t>#HRJ#0701de75-340f-42f8-8c4a-19ce29cd5aff#</w:t>
      </w:r>
    </w:p>
    <w:sectPr w:rsidR="00750CE4">
      <w:headerReference w:type="default" r:id="rId16"/>
      <w:pgSz w:w="11906" w:h="16838"/>
      <w:pgMar w:top="70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0B87" w:rsidRDefault="00220B87">
      <w:r>
        <w:separator/>
      </w:r>
    </w:p>
  </w:endnote>
  <w:endnote w:type="continuationSeparator" w:id="0">
    <w:p w:rsidR="00220B87" w:rsidRDefault="00220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1" w:fontKey="{2C0BE93C-85ED-46D8-9A08-1F3FF215763E}"/>
    <w:embedBold r:id="rId2" w:fontKey="{7F103FC7-2299-44D0-BF74-D6B72C919F27}"/>
  </w:font>
  <w:font w:name="Montserrat SemiBold">
    <w:charset w:val="00"/>
    <w:family w:val="auto"/>
    <w:pitch w:val="default"/>
    <w:sig w:usb0="00000000" w:usb1="00000000" w:usb2="00000000" w:usb3="00000000" w:csb0="00000001" w:csb1="00000000"/>
    <w:embedRegular r:id="rId3" w:fontKey="{09C9C5B6-AE0A-4549-8A5B-6F278238233F}"/>
    <w:embedItalic r:id="rId4" w:fontKey="{321A440C-F282-478C-88F8-A29DEE5378A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0B87" w:rsidRDefault="00220B87">
      <w:r>
        <w:separator/>
      </w:r>
    </w:p>
  </w:footnote>
  <w:footnote w:type="continuationSeparator" w:id="0">
    <w:p w:rsidR="00220B87" w:rsidRDefault="00220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CE4" w:rsidRDefault="00220B87">
    <w:r>
      <w:rPr>
        <w:rStyle w:val="skn-mls2documentcelltopsectionleft-box"/>
        <w:rFonts w:ascii="Montserrat" w:eastAsia="Montserrat" w:hAnsi="Montserrat" w:cs="Montserrat"/>
        <w:noProof/>
        <w:color w:val="000000"/>
        <w:sz w:val="18"/>
        <w:szCs w:val="18"/>
        <w:shd w:val="clear" w:color="auto" w:fill="auto"/>
        <w:lang w:val="es-ES" w:eastAsia="es-ES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0310" cy="10692130"/>
          <wp:effectExtent l="0" t="0" r="0" b="0"/>
          <wp:wrapNone/>
          <wp:docPr id="100001" name="Imagen 1000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4D05">
      <w:rPr>
        <w:noProof/>
        <w:lang w:val="es-ES" w:eastAsia="es-E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2413000</wp:posOffset>
          </wp:positionH>
          <wp:positionV relativeFrom="page">
            <wp:posOffset>203200</wp:posOffset>
          </wp:positionV>
          <wp:extent cx="25400" cy="10057130"/>
          <wp:effectExtent l="0" t="0" r="0" b="0"/>
          <wp:wrapNone/>
          <wp:docPr id="9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 preferRelativeResize="0"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00" cy="100571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4.15pt;height:14.15pt" o:bullet="t">
        <v:imagedata r:id="rId1" o:title=""/>
      </v:shape>
    </w:pict>
  </w:numPicBullet>
  <w:abstractNum w:abstractNumId="0" w15:restartNumberingAfterBreak="0">
    <w:nsid w:val="00000001"/>
    <w:multiLevelType w:val="hybridMultilevel"/>
    <w:tmpl w:val="00000001"/>
    <w:lvl w:ilvl="0" w:tplc="01D20E0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position w:val="2"/>
        <w:sz w:val="12"/>
      </w:rPr>
    </w:lvl>
    <w:lvl w:ilvl="1" w:tplc="69C06A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C8808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8EB2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D3012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8820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F024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EAC2C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4613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A42CFA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position w:val="2"/>
        <w:sz w:val="12"/>
      </w:rPr>
    </w:lvl>
    <w:lvl w:ilvl="1" w:tplc="6AE8E4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5C9B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E36B3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0E37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E4A2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50C4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7E99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52BF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EAEA8C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position w:val="2"/>
        <w:sz w:val="12"/>
      </w:rPr>
    </w:lvl>
    <w:lvl w:ilvl="1" w:tplc="0166E9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E6478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724D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1BEF8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CA4B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D2AA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E022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0636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CF84A3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position w:val="2"/>
        <w:sz w:val="12"/>
      </w:rPr>
    </w:lvl>
    <w:lvl w:ilvl="1" w:tplc="2FCE4F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AB4F0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2CAFD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06ED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D4EB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EF845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77475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F881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doNotDisplayPageBoundaries/>
  <w:embedTrueTypeFonts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CE4"/>
    <w:rsid w:val="00220B87"/>
    <w:rsid w:val="004162FA"/>
    <w:rsid w:val="00750CE4"/>
    <w:rsid w:val="00891E2F"/>
    <w:rsid w:val="00B1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79BB6C"/>
  <w15:docId w15:val="{C88A3B10-9E59-4DCD-893A-E0F47584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tulo5Car">
    <w:name w:val="Título 5 Car"/>
    <w:basedOn w:val="Fuentedeprrafopredeter"/>
    <w:link w:val="Ttulo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tulo6Car">
    <w:name w:val="Título 6 Car"/>
    <w:basedOn w:val="Fuentedeprrafopredeter"/>
    <w:link w:val="Ttulo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skn-mls2documentcell">
    <w:name w:val="skn-mls2_documentcell"/>
    <w:basedOn w:val="Fuentedeprrafopredeter"/>
  </w:style>
  <w:style w:type="character" w:customStyle="1" w:styleId="skn-mls2documentcelltopsectionleftpaddingcell">
    <w:name w:val="skn-mls2_documentcell_topsection_leftpaddingcell"/>
    <w:basedOn w:val="Fuentedeprrafopredeter"/>
  </w:style>
  <w:style w:type="character" w:customStyle="1" w:styleId="skn-mls2documentcelltopsectionleft-box">
    <w:name w:val="skn-mls2_documentcell_topsection_left-box"/>
    <w:basedOn w:val="Fuentedeprrafopredeter"/>
    <w:rPr>
      <w:shd w:val="clear" w:color="auto" w:fill="FFFFFF"/>
    </w:rPr>
  </w:style>
  <w:style w:type="paragraph" w:customStyle="1" w:styleId="skn-mls2section">
    <w:name w:val="skn-mls2_section"/>
    <w:basedOn w:val="Normal"/>
  </w:style>
  <w:style w:type="paragraph" w:customStyle="1" w:styleId="skn-mls2firstparagraph">
    <w:name w:val="skn-mls2_firstparagraph"/>
    <w:basedOn w:val="Normal"/>
  </w:style>
  <w:style w:type="paragraph" w:customStyle="1" w:styleId="skn-mls2name">
    <w:name w:val="skn-mls2_name"/>
    <w:basedOn w:val="Normal"/>
    <w:pPr>
      <w:spacing w:line="800" w:lineRule="atLeast"/>
    </w:pPr>
    <w:rPr>
      <w:caps/>
      <w:spacing w:val="20"/>
      <w:sz w:val="72"/>
      <w:szCs w:val="72"/>
    </w:rPr>
  </w:style>
  <w:style w:type="character" w:customStyle="1" w:styleId="span">
    <w:name w:val="span"/>
    <w:basedOn w:val="Fuentedeprrafopredeter"/>
    <w:rPr>
      <w:bdr w:val="none" w:sz="0" w:space="0" w:color="auto"/>
      <w:vertAlign w:val="baseline"/>
    </w:rPr>
  </w:style>
  <w:style w:type="paragraph" w:customStyle="1" w:styleId="skn-mls2disp-blk">
    <w:name w:val="skn-mls2_disp-blk"/>
    <w:basedOn w:val="Normal"/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Fuentedeprrafopredeter"/>
    <w:rPr>
      <w:bdr w:val="none" w:sz="0" w:space="0" w:color="auto"/>
      <w:vertAlign w:val="baseline"/>
    </w:rPr>
  </w:style>
  <w:style w:type="character" w:customStyle="1" w:styleId="skn-mls2documentcelltopsectionright-box">
    <w:name w:val="skn-mls2_documentcell_topsection_right-box"/>
    <w:basedOn w:val="Fuentedeprrafopredeter"/>
  </w:style>
  <w:style w:type="paragraph" w:customStyle="1" w:styleId="skn-mls2prfl-picfield">
    <w:name w:val="skn-mls2_prfl-pic_field"/>
    <w:basedOn w:val="Normal"/>
  </w:style>
  <w:style w:type="paragraph" w:customStyle="1" w:styleId="skn-mls2monogram">
    <w:name w:val="skn-mls2_monogram"/>
    <w:basedOn w:val="Normal"/>
    <w:rPr>
      <w:vanish/>
    </w:rPr>
  </w:style>
  <w:style w:type="paragraph" w:customStyle="1" w:styleId="skn-mls2monogramsvg-box">
    <w:name w:val="skn-mls2_monogram_svg-box"/>
    <w:basedOn w:val="Normal"/>
    <w:pPr>
      <w:shd w:val="clear" w:color="auto" w:fill="FFFFFF"/>
    </w:pPr>
    <w:rPr>
      <w:shd w:val="clear" w:color="auto" w:fill="FFFFFF"/>
    </w:rPr>
  </w:style>
  <w:style w:type="character" w:customStyle="1" w:styleId="skn-mls2documentcelltopsectionrightpaddingcell">
    <w:name w:val="skn-mls2_documentcell_topsection_rightpaddingcell"/>
    <w:basedOn w:val="Fuentedeprrafopredeter"/>
  </w:style>
  <w:style w:type="table" w:customStyle="1" w:styleId="skn-mls2documentcelltopsection">
    <w:name w:val="skn-mls2_documentcell_topsection"/>
    <w:basedOn w:val="Tablanormal"/>
    <w:tblPr/>
  </w:style>
  <w:style w:type="character" w:customStyle="1" w:styleId="skn-mls2documentcellparent-containerleftpaddingcell">
    <w:name w:val="skn-mls2_documentcell_parent-container_leftpaddingcell"/>
    <w:basedOn w:val="Fuentedeprrafopredeter"/>
  </w:style>
  <w:style w:type="paragraph" w:customStyle="1" w:styleId="skn-mls2documentcellparent-containerleftpaddingcellParagraph">
    <w:name w:val="skn-mls2_documentcell_parent-container_leftpaddingcell Paragraph"/>
    <w:basedOn w:val="Normal"/>
  </w:style>
  <w:style w:type="character" w:customStyle="1" w:styleId="skn-mls2documentcellparent-containerleft-box">
    <w:name w:val="skn-mls2_documentcell_parent-container_left-box"/>
    <w:basedOn w:val="Fuentedeprrafopredeter"/>
  </w:style>
  <w:style w:type="paragraph" w:customStyle="1" w:styleId="skn-mls2parent-containersection">
    <w:name w:val="skn-mls2_parent-container_section"/>
    <w:basedOn w:val="Normal"/>
  </w:style>
  <w:style w:type="paragraph" w:customStyle="1" w:styleId="skn-mls2heading">
    <w:name w:val="skn-mls2_heading"/>
    <w:basedOn w:val="Normal"/>
    <w:rPr>
      <w:rFonts w:ascii="Montserrat" w:eastAsia="Montserrat" w:hAnsi="Montserrat" w:cs="Montserrat"/>
    </w:rPr>
  </w:style>
  <w:style w:type="character" w:customStyle="1" w:styleId="skn-mls2documentcellparent-containerleft-boxsectionheadingsectiontitle">
    <w:name w:val="skn-mls2_documentcell_parent-container_left-box_section_heading_sectiontitle"/>
    <w:basedOn w:val="Fuentedeprrafopredeter"/>
    <w:rPr>
      <w:sz w:val="24"/>
      <w:szCs w:val="24"/>
    </w:rPr>
  </w:style>
  <w:style w:type="paragraph" w:customStyle="1" w:styleId="skn-mls2address">
    <w:name w:val="skn-mls2_address"/>
    <w:basedOn w:val="Normal"/>
    <w:pPr>
      <w:spacing w:line="300" w:lineRule="atLeast"/>
    </w:pPr>
  </w:style>
  <w:style w:type="paragraph" w:customStyle="1" w:styleId="skn-mls2addressdiv">
    <w:name w:val="skn-mls2_address_div"/>
    <w:basedOn w:val="Normal"/>
  </w:style>
  <w:style w:type="character" w:customStyle="1" w:styleId="skn-mls2txtBold">
    <w:name w:val="skn-mls2_txtBold"/>
    <w:basedOn w:val="Fuentedeprrafopredeter"/>
    <w:rPr>
      <w:b/>
      <w:bCs/>
    </w:rPr>
  </w:style>
  <w:style w:type="character" w:customStyle="1" w:styleId="skn-mls2beforecolonspace">
    <w:name w:val="skn-mls2_beforecolonspace"/>
    <w:basedOn w:val="Fuentedeprrafopredeter"/>
    <w:rPr>
      <w:vanish/>
    </w:rPr>
  </w:style>
  <w:style w:type="character" w:customStyle="1" w:styleId="skn-mls2addressspace-left">
    <w:name w:val="skn-mls2_address_space-left"/>
    <w:basedOn w:val="Fuentedeprrafopredeter"/>
  </w:style>
  <w:style w:type="paragraph" w:customStyle="1" w:styleId="skn-mls2addressdivnth-last-child1">
    <w:name w:val="skn-mls2_address_div_nth-last-child(1)"/>
    <w:basedOn w:val="Normal"/>
  </w:style>
  <w:style w:type="paragraph" w:customStyle="1" w:styleId="skn-mls2edu-secparagraph">
    <w:name w:val="skn-mls2_edu-sec_paragraph"/>
    <w:basedOn w:val="Normal"/>
    <w:rPr>
      <w:sz w:val="20"/>
      <w:szCs w:val="20"/>
    </w:rPr>
  </w:style>
  <w:style w:type="character" w:customStyle="1" w:styleId="singlecolumnspanpaddedlinenth-child1">
    <w:name w:val="singlecolumn_span_paddedline_nth-child(1)"/>
    <w:basedOn w:val="Fuentedeprrafopredeter"/>
  </w:style>
  <w:style w:type="paragraph" w:customStyle="1" w:styleId="skn-mls2paddedline">
    <w:name w:val="skn-mls2_paddedline"/>
    <w:basedOn w:val="Normal"/>
  </w:style>
  <w:style w:type="paragraph" w:customStyle="1" w:styleId="sectionparagraphdiv-paragraph-spacingemptySpaceAfterPara">
    <w:name w:val="section_paragraph_div-paragraph-spacing + emptySpaceAfterPara"/>
    <w:basedOn w:val="Normal"/>
    <w:rPr>
      <w:vanish/>
    </w:rPr>
  </w:style>
  <w:style w:type="paragraph" w:customStyle="1" w:styleId="sectionparagraphnth-last-child1div-paragraph-spacing">
    <w:name w:val="section_paragraph_nth-last-child(1)_div-paragraph-spacing"/>
    <w:basedOn w:val="Normal"/>
    <w:rPr>
      <w:vanish/>
    </w:rPr>
  </w:style>
  <w:style w:type="paragraph" w:customStyle="1" w:styleId="sectionparagraphnth-last-child1div-paragraph-spacingemptySpaceAfterPara">
    <w:name w:val="section_paragraph_nth-last-child(1)_div-paragraph-spacing + emptySpaceAfterPara"/>
    <w:basedOn w:val="Normal"/>
  </w:style>
  <w:style w:type="character" w:customStyle="1" w:styleId="sectionparagraphnth-last-child1div-paragraph-spacingemptySpaceAfterParaCharacter">
    <w:name w:val="section_paragraph_nth-last-child(1)_div-paragraph-spacing + emptySpaceAfterPara Character"/>
    <w:basedOn w:val="Fuentedeprrafopredeter"/>
  </w:style>
  <w:style w:type="paragraph" w:customStyle="1" w:styleId="skn-mls2parent-containersectionnth-last-child1">
    <w:name w:val="skn-mls2_parent-container_section_nth-last-child(1)"/>
    <w:basedOn w:val="Normal"/>
  </w:style>
  <w:style w:type="paragraph" w:customStyle="1" w:styleId="skn-mls2left-boxskill">
    <w:name w:val="skn-mls2_left-box_skill"/>
    <w:basedOn w:val="Normal"/>
  </w:style>
  <w:style w:type="paragraph" w:customStyle="1" w:styleId="skn-mls2left-boxskillpaddedline">
    <w:name w:val="skn-mls2_left-box_skill_paddedline"/>
    <w:basedOn w:val="Normal"/>
  </w:style>
  <w:style w:type="paragraph" w:customStyle="1" w:styleId="skn-mls2li">
    <w:name w:val="skn-mls2_li"/>
    <w:basedOn w:val="Normal"/>
  </w:style>
  <w:style w:type="paragraph" w:customStyle="1" w:styleId="skn-mls2left-boxskillskillpaddingcell">
    <w:name w:val="skn-mls2_left-box_skill_skillpaddingcell"/>
    <w:basedOn w:val="Normal"/>
  </w:style>
  <w:style w:type="character" w:customStyle="1" w:styleId="skn-mls2left-boxskillskillpaddingcellCharacter">
    <w:name w:val="skn-mls2_left-box_skill_skillpaddingcell Character"/>
    <w:basedOn w:val="Fuentedeprrafopredeter"/>
  </w:style>
  <w:style w:type="character" w:customStyle="1" w:styleId="skn-mls2documentcellparent-containerinner-leftpaddingcell">
    <w:name w:val="skn-mls2_documentcell_parent-container_inner-leftpaddingcell"/>
    <w:basedOn w:val="Fuentedeprrafopredeter"/>
  </w:style>
  <w:style w:type="character" w:customStyle="1" w:styleId="skn-mls2documentcellparent-containerinner-rightpaddingcell">
    <w:name w:val="skn-mls2_documentcell_parent-container_inner-rightpaddingcell"/>
    <w:basedOn w:val="Fuentedeprrafopredeter"/>
  </w:style>
  <w:style w:type="character" w:customStyle="1" w:styleId="skn-mls2documentcellparent-containerright-box">
    <w:name w:val="skn-mls2_documentcell_parent-container_right-box"/>
    <w:basedOn w:val="Fuentedeprrafopredeter"/>
  </w:style>
  <w:style w:type="character" w:customStyle="1" w:styleId="skn-mls2documentcellparent-containerright-boxsectionheadingsectiontitle">
    <w:name w:val="skn-mls2_documentcell_parent-container_right-box_section_heading_sectiontitle"/>
    <w:basedOn w:val="Fuentedeprrafopredeter"/>
    <w:rPr>
      <w:sz w:val="24"/>
      <w:szCs w:val="24"/>
    </w:rPr>
  </w:style>
  <w:style w:type="paragraph" w:customStyle="1" w:styleId="skn-mls2right-boxsinglecolumn">
    <w:name w:val="skn-mls2_right-box_singlecolumn"/>
    <w:basedOn w:val="Normal"/>
  </w:style>
  <w:style w:type="paragraph" w:customStyle="1" w:styleId="p">
    <w:name w:val="p"/>
    <w:basedOn w:val="Normal"/>
  </w:style>
  <w:style w:type="paragraph" w:customStyle="1" w:styleId="skn-mls2txt-bold">
    <w:name w:val="skn-mls2_txt-bold"/>
    <w:basedOn w:val="Normal"/>
    <w:rPr>
      <w:rFonts w:ascii="Montserrat" w:eastAsia="Montserrat" w:hAnsi="Montserrat" w:cs="Montserrat"/>
    </w:rPr>
  </w:style>
  <w:style w:type="character" w:customStyle="1" w:styleId="skn-mls2documentcellparent-containerrightpaddingcell">
    <w:name w:val="skn-mls2_documentcell_parent-container_rightpaddingcell"/>
    <w:basedOn w:val="Fuentedeprrafopredeter"/>
  </w:style>
  <w:style w:type="table" w:customStyle="1" w:styleId="skn-mls2documentcellparent-container">
    <w:name w:val="skn-mls2_documentcell_parent-container"/>
    <w:basedOn w:val="Tablanormal"/>
    <w:tblPr/>
  </w:style>
  <w:style w:type="character" w:customStyle="1" w:styleId="skn-mls2sign-container-dataempty">
    <w:name w:val="skn-mls2_sign-container-data_empty"/>
    <w:basedOn w:val="Fuentedeprrafopredeter"/>
    <w:rPr>
      <w:vanish/>
    </w:rPr>
  </w:style>
  <w:style w:type="paragraph" w:customStyle="1" w:styleId="skn-mls2sign-container-dataemptyParagraph">
    <w:name w:val="skn-mls2_sign-container-data_empty Paragraph"/>
    <w:basedOn w:val="Normal"/>
    <w:rPr>
      <w:vanish/>
    </w:rPr>
  </w:style>
  <w:style w:type="table" w:customStyle="1" w:styleId="skn-mls2sign-container-parent">
    <w:name w:val="skn-mls2_sign-container-parent"/>
    <w:basedOn w:val="Tablanormal"/>
    <w:tblPr/>
  </w:style>
  <w:style w:type="table" w:customStyle="1" w:styleId="skn-mls2pagesize">
    <w:name w:val="skn-mls2_pagesize"/>
    <w:basedOn w:val="Tabla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g"/><Relationship Id="rId5" Type="http://schemas.openxmlformats.org/officeDocument/2006/relationships/footnotes" Target="foot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298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Elly Estefany Salazar Romero</vt:lpstr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Elly Estefany Salazar Romero</dc:title>
  <dc:creator>jose fernando suazo ramos</dc:creator>
  <cp:lastModifiedBy>jose fernando suazo ramos</cp:lastModifiedBy>
  <cp:revision>3</cp:revision>
  <dcterms:created xsi:type="dcterms:W3CDTF">2025-07-01T23:17:00Z</dcterms:created>
  <dcterms:modified xsi:type="dcterms:W3CDTF">2025-07-01T23:17:00Z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0701de75-340f-42f8-8c4a-19ce29cd5aff</vt:lpwstr>
  </property>
  <property fmtid="{D5CDD505-2E9C-101B-9397-08002B2CF9AE}" pid="3" name="x1ye=0">
    <vt:lpwstr>OFcAAB+LCAAAAAAABAAUm8WWg0AUBT+IBW5L3N3Z4a5BAl8/mfVImu7X91adJJiIURwkEARO0RAHsRzKCyjKkwSGohQlYtbJPARAT67y7RleQCgai+Ljc/HfXWEIpV9jHmyvADzlK0lv6I5lTzzytHRWlrrATSSbWDAG1FCILH/fsfhsD1rjy5uB284D/Pu01biCeI/369LEzucpj+B9B4mvT6hxHa8XZfZDVNr++zmScHO/pEBYOa7lv6br2OE</vt:lpwstr>
  </property>
  <property fmtid="{D5CDD505-2E9C-101B-9397-08002B2CF9AE}" pid="4" name="x1ye=1">
    <vt:lpwstr>OfoQ7SCSzfbKXn5wbt7DLr7PrnRp1O7IZ33zVhCUVkHYZg9WHCpuzbe+siAmoduRPHLD1NyTQZh4/ErTPZswo67YlRdGFFgZIDuSn8rBOQE/s1YA73jc/8BwxdHsT6P7TEBP5jTVqTffKb8bT49CPqHalB55VClFaW3R3eFbrGHxPvAcLlJ/4Wlv4CcAm+5uGNhp++SHbgxAVk1lqj2idOBgav5KElqi7EbadO/E3Kizg031x9gAJYQpVQ9yUfk</vt:lpwstr>
  </property>
  <property fmtid="{D5CDD505-2E9C-101B-9397-08002B2CF9AE}" pid="5" name="x1ye=10">
    <vt:lpwstr>AegoE/0XnU6TChpBmxU1Yve7JnyFCm4t4PdkKHJj5Kw/pSYyJAHylFPoJ7VRxACAYSQa92ZJ9AC/pvn5MKw1oaWxWqzO0gc9dlmnaPHg3HbX5rb7k+kePnhpmqcnisQCpQTyP4eDlHqFapNLd1YgPm8ac2H+pY8m8jwXiBbk/cUvMmwc9XWmzOmWPi7ERtJ7PXeT7JCUfjVhkPQF9jKGMACoOYy3aPgNgwawOTHRgb9cs27/f8dksTJ3Q/L/GJz</vt:lpwstr>
  </property>
  <property fmtid="{D5CDD505-2E9C-101B-9397-08002B2CF9AE}" pid="6" name="x1ye=11">
    <vt:lpwstr>zYdsPHdDTU1FNpYQHSMsgziBFhJCyhioWaycpIb+a3lgzf/kLSBCWM8IF40YkOozEN8eyYs70UdOYRynkGJ2MlEpS/MYODWS1c9ZnSsbf58wuc6uYTa+gxvw1vf8iMIRV5SCTUS3JliBza3ax00+nsD3idmMquLyh9CdeTNtG2pC8uQpBtdz5lfhjrE3scCIMyY9q0v/jdssHva85qxKBO58AKtiANeIhihz3D29wAzta3uBtkttLA3U/N5y5oY</vt:lpwstr>
  </property>
  <property fmtid="{D5CDD505-2E9C-101B-9397-08002B2CF9AE}" pid="7" name="x1ye=12">
    <vt:lpwstr>onw9RRK3fRbqEFMDEm1IwmwQHkriqxwwkGWLlHWU4R4P6+cQvIpl044AuzRWQWPa7Hfsq1yPT6I1Wq7x95kFOiOT+2crJMLE2m4iZz+nmDRON80MAD1vozqHmWE61khSEs0MFzGOxWWuTpFng1MhhLfxPTL5or2BADhsO7m7Al2UFU/jsJqgHQF2XvhCO5Bqe+RxI5Ej9kd2PvplKXKgtjzW0RGkL7P6lQJJ9tHLBoWmfFxOedt+nczljT5VCWc</vt:lpwstr>
  </property>
  <property fmtid="{D5CDD505-2E9C-101B-9397-08002B2CF9AE}" pid="8" name="x1ye=13">
    <vt:lpwstr>RnOZZxTP9+coyN3yb+4cUzx1G77cWpj6mX+NtNVuvQbIVIqD4QZYI0gHZB/xvgcVo+lbjaZtclgGv7LT7YvGPL33NFyQ6SIHhCtwQxnBpDqxk7dKi3m+8uS5ZyUQGR/3o+WXOD+6++Cst96XqhgloHcEC96UEEppeWh9XM/Bju3j8FSdxL2NubSqDPDy3BeCbjSKUu/0osWbG08/UhocdKp9PaQR1hX6g0GOYwIMI92Xg3Y1Z9fm1Q4B9agpUBY</vt:lpwstr>
  </property>
  <property fmtid="{D5CDD505-2E9C-101B-9397-08002B2CF9AE}" pid="9" name="x1ye=14">
    <vt:lpwstr>GbVsEnOMFwkHsIq+AsCZ/FVcqUlCAHwtxPYHq1obA3f2pxyo1aImKXOHgz9VjzXWnPe+aJCowsTo9sPIvfaFgzghIPA1ujNaqrIyAyZiiTRuwTAn1hXKjKLagGIceig30ceMr4L++uQ1Iy4BFN+df8/MNiLwT8lkF+xjIt9byIZQY/ws0vwUZhPhSYu9LwPjexT4eH3JlBKjNOAjLTrgor4CC3fmZ8MbgAw6v7MWf7gqmH9BwsNFzDWMUPZqK8V</vt:lpwstr>
  </property>
  <property fmtid="{D5CDD505-2E9C-101B-9397-08002B2CF9AE}" pid="10" name="x1ye=15">
    <vt:lpwstr>gzZMAveCxzuY5rAir0nR3vhXF/EU0YQIXWVeb+6sLGbvAC7H7qMkCEl4JA1EGjd8mVoCwBcUJPl4iyTW5TXnBovmxEX8FeIeZ9hQVQEuXXZ6dO0gFbyNvSCtfFJQyeSV3Jz0yuUjEPbG4YoNDWSDMnBlDaekqK6RGTwUzQRfX2MnyRivx9u99kT4cZz6I6vidGvxeHzigq1fX/G40r0aZPYGyQSHY3eYvQWtmEBV9ylaNbINUf1XeTdh5CXOqK5</vt:lpwstr>
  </property>
  <property fmtid="{D5CDD505-2E9C-101B-9397-08002B2CF9AE}" pid="11" name="x1ye=16">
    <vt:lpwstr>467kZfNKiOEHn4/b8oHC8Inoqa5aoUsqckdGLBQqIzD5rO6fid8S/pEjCppWm0TY887Pn0lcOw54UFniztRB/M+IFHABIGVIHYNpYWXWqiI6oVj4ibsF2vI+6Tq4n/YRmtO6uFBIThkYYlU/CfpYKj8APwCbyBZrqG4CZmR7Udz1INMv+yRv3TapJtWUYMKgKLJ9e9XldGkpIulfIISfpziq76aqc3j6Qrn0iap4SO3yu4WOJKZGbMwAIGJlaJB</vt:lpwstr>
  </property>
  <property fmtid="{D5CDD505-2E9C-101B-9397-08002B2CF9AE}" pid="12" name="x1ye=17">
    <vt:lpwstr>iNTV191l03fy7FLK64+jvzmF9+1XuZIXii0iOmTNBBoGossprxsOQXEyEffgIUNNd8Lq12t6nwe8RQEuAgvCa8eOoDcazrjOFn+3zXE2MRgMPV43WhsRFQ1YkrjI10ZFgBtGu+knK6C10bjUVcMnLX7H0RZpeb9TI48ZWYL/zTKTWdgxLgDY0P8zj6KmjdrswHRyOY3WSqwjB26aBETFveT2fa0WH9Slge+EjeI9ZMQJjI7lMk7uRSUYyaXixgB</vt:lpwstr>
  </property>
  <property fmtid="{D5CDD505-2E9C-101B-9397-08002B2CF9AE}" pid="13" name="x1ye=18">
    <vt:lpwstr>DtSWiGkHGVz0FHBHIp2I9ntENz1HchGx3hNEWXJPFzu8P7Pb31kPtY0XJyzsITDb8ty//mo0IAs5rUNt4/io3mEKFXKJb4sOV/k29sANp0autCbjrGOq8Iy5VROgn/Gx3HQLdsAhCAloMyMm0sh50cgQv6gwe/oEso+3Y1vDBYYfGE9rS2r3lO7y0c+FPh/dONylmMUnoMekuCOln2OA98v6aumQsPmDX0xDLnfH4HU2qZjqxkGm7HtiFYDhXNM</vt:lpwstr>
  </property>
  <property fmtid="{D5CDD505-2E9C-101B-9397-08002B2CF9AE}" pid="14" name="x1ye=19">
    <vt:lpwstr>z7Qig08ATloJpRX/f7ItDBBkf1p+NbrczsbpfZg84ZYwLpzUR5TQU1SQ5Y3msC20Zk5Rr4CyEohDeEUmfP5MXjK1DH1XZ+k4YADZQESFeLiUfiVRcHjSVUOqN5Ud2yM8YL3JsFzrcEP+OJklw5x2+agFTB2eimhTu+hlZyd+dk6Xnh2H13db57VE0HQFH0rtzgI8wMEPvvOGcVjn1FWBrbD9jajGS+tR9/s9gwQ8hJaaWRgD8U9FLKhKmhci25n</vt:lpwstr>
  </property>
  <property fmtid="{D5CDD505-2E9C-101B-9397-08002B2CF9AE}" pid="15" name="x1ye=2">
    <vt:lpwstr>/J30uYkX8pWhl37P69+x3xafK5PyZBZ1TWl3ad9VhraNM1ANJCGopCdocqbe5g6KBj1haHBq47go5lX2quQ+bFD3hLVMG99aFsGn1SdbReAe06rTKX4z77qEkxOA0XZM6dtx8Mar5R3xppSG55H1KsiBntdRf6rDkNqhfOevtp8p14XGTnxCZ6vfQfpH7lc398UaZKazfwMqvz77M/5DBjyDNDfXEExYV6+xsar8PQ0DbNR2zHA2YwuJaRNt5/L</vt:lpwstr>
  </property>
  <property fmtid="{D5CDD505-2E9C-101B-9397-08002B2CF9AE}" pid="16" name="x1ye=20">
    <vt:lpwstr>CYHZDepCEqgfiAwBaV5E55kq7Er0Tyj5SBN/aV4Qbu1ge9eAfk5JtJhfZXb3dIl2QuBJRde00V+DicWw7q5kExCr2xanwzWhJEsqHeVm2Dz1xq3YPI9kK6YDLxFcZ6a7C27N/QZVi6bikKcmjUt3AoS1bbK/kYpQe886Miigj3v2fU9TC9oPbL/UD1HfxVM8RH/xJzvYlIp56xkLIYCIC6wTbfTOoCumXw36BNcuys5AtlLGiU7WRRJZ1jeGrMo</vt:lpwstr>
  </property>
  <property fmtid="{D5CDD505-2E9C-101B-9397-08002B2CF9AE}" pid="17" name="x1ye=21">
    <vt:lpwstr>P2OzEff0LEmG8pKxNsB/x1YK5lJGl9PABjCKUZ6HonFAGr6RwFnis3/USXxv62+7xyDxN8frk+HH25WyA40GwKg6rEG0OrXqoHKeegegMR4kb+kJ4qzU9v1TaFO+vRIXjoCMMs/2+P23I2y2qnDO299h2tU5zmYb9/LRB3cw5xJFsfNfFePZAg7/mb/sPiZH7VqVJ30wWKWzWkrghqoh3yUgZPq7eX5zziPfo+8II4ph98DOyOhIdhyENrlcKFW</vt:lpwstr>
  </property>
  <property fmtid="{D5CDD505-2E9C-101B-9397-08002B2CF9AE}" pid="18" name="x1ye=22">
    <vt:lpwstr>lWWyVq4t2P6OMnAx99GpFhwPKIp5vPxaTYISk4ZXBvXsIDAv7M7/fv3L1Drk1P6OQmrcQyBP6mq2SQX1+PxNEiy4TO9fnTCo5frG/SGXM+Pk3vdkEXjGUheNDDhErFrKblfaeJCHtyu4FGvX/KE5qkmNFEm+65aOIEnf1cCAEow09L7xo3TwRDSw5fjXOylH0+GWl67ro0NTo3Qq0LZNEs9taAA3sxVOWlebN46oQg0W6HXUcQx/pU6sk07Q2zZ</vt:lpwstr>
  </property>
  <property fmtid="{D5CDD505-2E9C-101B-9397-08002B2CF9AE}" pid="19" name="x1ye=23">
    <vt:lpwstr>INRrFlUMogrspiP2qJ8LQYVhkK+t1ebZ7cOZc3XUfawL+uXUN8QZi1XiCU+mJmER0D1lZXjDD5c28aNL1DQvEv1t6fw3HImt8VYfTadUfYFNbHAt5qg9bcjfkanIqMoJRTDM18GiUltbgWPaDu9q6o3XU1ocoogBL9tjV+eVdIBhuZ3aaSZjx9yo+jBOyYk7SD0/RYEtOKrLbErSxakHNeU2G58WVCYJ3EbxgDuf+ho5K6gkm1F4uxsDpGvJeYv</vt:lpwstr>
  </property>
  <property fmtid="{D5CDD505-2E9C-101B-9397-08002B2CF9AE}" pid="20" name="x1ye=24">
    <vt:lpwstr>C4bg1p0joMcKH3T4mz2QoCBHhlZzuPQRFhQy9Yuxyg9hEsYE0gcdDOFHhX0vtqtm8jBfIGEJ1mbxgkHcYl4jvE4WtdZCuW90LRz7AdjMAdqwpNPPyqLmmPb29R0txIE8rYGO8B1cjID2rexea4m5wzO5MeYAjb6RUIMCBUfJ+8ThKKofQ4kqjUGR8OOtaPgCnJVOfr+bVOnX8lvp0sEpBkHEn4IY/J5bVvKUSYb4sQasVRSydBJrZwPV3cGnvbp</vt:lpwstr>
  </property>
  <property fmtid="{D5CDD505-2E9C-101B-9397-08002B2CF9AE}" pid="21" name="x1ye=25">
    <vt:lpwstr>E6YLigyubt9hKqn9QwSWtfG2ljQRTay542z1/vd/ZDhpuggK2tpWJUY3SgTrUoTrDiIGkTR6NYoXCm3G49UhM5aYvCAglqvgaN3gvcu/cgW7Vnq5ZSQtpPF/IE6k/kKiUb8tnL2C/x44YqnQox64PNLeIgpZX1upNbG5ZX+wuxKa1YtISgN0zbYjPN1oz+82/T/o9F8RLpbzX4kHOu08LrEwbQ1EQcZIDFrkGrLTO3Vo5pVeZH3SPySA6l4H1fn</vt:lpwstr>
  </property>
  <property fmtid="{D5CDD505-2E9C-101B-9397-08002B2CF9AE}" pid="22" name="x1ye=26">
    <vt:lpwstr>Uw8r4EPTHiZPzGiSFSn39DFnan78KDHWXdltdBoVEM6wbsp9WbvbBVBdTrxBg+33aOfKRt3YaQkC3wyvLb77C0XiWhwV2Ufrala8dm2AGr+oyMGty8iz31UcFLmiTqj8bJz/O5MzU+n7vyJTijPskH8MOMpriWfUXA0qZEWSumOtoig7wtYx1vcQR92zBXH0QHuvQMhseZ6jUrglwHfkzI7N8rB8wP3xVhSyhZ4pBeq4X47watXtPQ8Tf71V6kx</vt:lpwstr>
  </property>
  <property fmtid="{D5CDD505-2E9C-101B-9397-08002B2CF9AE}" pid="23" name="x1ye=27">
    <vt:lpwstr>jktCAXdSN1ckfS5h9CCA4VZZydsXcn3x0Zht3BZIYr4yYdmJt0Wax8WpON+8TUizID1Os/EfSwDQtqfrM3MlioNI/RyxPjs6dxG2S5lnRwp8KT0X+4qptbLSok88Z9yWViQYBcPwLkAUTNCaveId3gXAD4ziZwrN/cjlpy3b0ZXW72Mg408C4EzwV6eM4syATj/xOpo2XjOWiiJK6QZRsrzVvPPYAAF0bnyoqQhEMYi4Rc4RB5DvEkHzkx89cuk</vt:lpwstr>
  </property>
  <property fmtid="{D5CDD505-2E9C-101B-9397-08002B2CF9AE}" pid="24" name="x1ye=28">
    <vt:lpwstr>V02Os7xVgIbE/3qZzbYWjH0IsznUiUCOyRXWMn59aB10rkCEMQC5u2xZZmdKLC7ycAZ/qOhC+or/BJ4tfYTtSn+6FARffvchNcQXhhhrPG8swUw8Gnnl+fhN/PlItAw3OHNDknPId7aBQ2Wi+W/FHHXw9/8d0QmRyVpCSufm0aZMqTvuZFLQDHOmyoR9TrGIW133UI1DDHT52Z6Nsr1N1ZNTHBjldVNBtgoT8K11Xb5lRhDtl3Djo5ts6VfKYiN</vt:lpwstr>
  </property>
  <property fmtid="{D5CDD505-2E9C-101B-9397-08002B2CF9AE}" pid="25" name="x1ye=29">
    <vt:lpwstr>RcTf5sWMRMZpM3bEAVTHjDU7M0VVth4LGaP9cR0E1UJKJ3TOVTmQwOgEJ2upLJZ4ZFT33IYqyPv11Px/6K68a1SZxpDlwBzA55DQpKoEyZ8soC2auvmvN53aCkc6ypXiZEGELsW5m1oPezyKn+jeytNLrFQtO9abKVQ/vTJEWJzDJBfKXtfykSR8QHA4leZ69bi9ruoxGTyZY4nrBRdazXp1qgHnMDr3o5vhhc6K3OjN2baNkMqvBikOuNz+V1n</vt:lpwstr>
  </property>
  <property fmtid="{D5CDD505-2E9C-101B-9397-08002B2CF9AE}" pid="26" name="x1ye=3">
    <vt:lpwstr>IWplas03ElkAkJ/XjzFbER75W8vAlyFEt4OelLtVUbzOIUWDpfQoou12vptv/4sZiiiuxfjirOaaGz8aFsR7kcDNaoMox3JqsJIfomQZCXN//h9FeAhFQRseLMOxgeaYT0Bo32GDAcjXT24r2D5yFhDdA3HTVbtHwqkAqvDLVNst4qtNXulgRU1tjZOvgknG/ptDQpgJ3Wcau81DPR5WJUFdfET98LFSJ9xJ8oAWYCUxDgIqX7zptOBRAPuo6fE</vt:lpwstr>
  </property>
  <property fmtid="{D5CDD505-2E9C-101B-9397-08002B2CF9AE}" pid="27" name="x1ye=30">
    <vt:lpwstr>tM20B3nZpAMrGSCDi6PWjkkpgWqSEMaZLuVm08PdRkXJriri+R5f9P//SmO54iz8J72vHdrlA8CAgqFx1TM3DCnFcr8tQH/UDS5+3z9dQEoCvQ86qlM6FFW8YE7qn3OSfg6b2PINmB/j1OA3dEDnidGKUUBfzNAX+oZzCyNpT97CNXXpWA1s/13BzqETuAVsla+Nv+uyS5KdYnjlBnV76XxQHNkD1784UgjQO7XG3lGcRjQkaMAbJVbGPe+36UY</vt:lpwstr>
  </property>
  <property fmtid="{D5CDD505-2E9C-101B-9397-08002B2CF9AE}" pid="28" name="x1ye=31">
    <vt:lpwstr>jGanMRC1b9uP/E4V2peP4iuPehpr5rrfiVI0ti8X8D5kIyqevsAj1F5rLkwDJwvGiqZ7MB/lt8GofT4LqdUiJWwsbHWwI0Wj4RJ+qPofyV3GqAQPpQ0eXV2T8EyWg6obJfbTvMjP6oAoCJfCJfpVGNUb+H151ind8B5TN5beuf8+UU4Arsx7luc38DNw/WCDvqMVI2H8oH92Mf3Z1MVwdQeloOUuAakt8nH0hWxjEA01eckXk2GqHxRVM+YOdt0</vt:lpwstr>
  </property>
  <property fmtid="{D5CDD505-2E9C-101B-9397-08002B2CF9AE}" pid="29" name="x1ye=32">
    <vt:lpwstr>TlyjyoQCI43p/WUR4EdDPoEUedE/Pa+17G9tiv6rycZK5CkrPsR3pgbA2Y4lYm4bI0/OVDwPu9lnWbCZAMbbd8eh/gjuB1qY5nyCn3JaPyd6kB+kqClZ6Ut8SU3ra8ePWdqhbZ9tLJZ4+Ehk8BvvcewGQNg5QSt1Bky1qBV6q/wam8ZPOARVVetvPTA2tNvqKKnMUTpPtadsnE7h64qiLYvycjDicSlmh+WwVvQhDOCx0ouPZubSS0EkLlVtnFO</vt:lpwstr>
  </property>
  <property fmtid="{D5CDD505-2E9C-101B-9397-08002B2CF9AE}" pid="30" name="x1ye=33">
    <vt:lpwstr>CUOPO37QeklScGYx57suYyu/dciuTb8zhgxLCGA5QDv5+igutW+VgsIp3ax92kIixfxa7lf19Yx7J4uSs6oMVJxq+JFEjz+HfIlJU5QEkm6061/aER1/9GNrHOSjD7low5a8p/NVX+NTy98gxDUxbSoxLKfWo9yX57iiA31BKX7en2NcNR3v3JaJwCaCgY/ewWxyUi5FHMhYv7TKyE22pXQSXbd5aDhKXk9by7tReAJmq4yfOFAuQfotSe71tMP</vt:lpwstr>
  </property>
  <property fmtid="{D5CDD505-2E9C-101B-9397-08002B2CF9AE}" pid="31" name="x1ye=34">
    <vt:lpwstr>WrFAj4wilc2qgaPYBlCc9DOfzRekb5K7am7syNRuvKwQPHNOV1reEqe5ZN2WEVXNyqu/1OY16kG5tUnsKd91X4ZI77AaZpoA3VH50DKsKd1C3hS5vER2q6ScnBL4QuIXUmm7Hm0oa6uT3wI9vxazlc1CGRMrGehE5TklINToRCd4CI9huXNhfNsF5GAH8J3eKecYdZeO2jrrEuZcFd9Z1P5nxwS9PXAX4wNoZArwaeP1VLpYo0Jy1/mdoCMUice</vt:lpwstr>
  </property>
  <property fmtid="{D5CDD505-2E9C-101B-9397-08002B2CF9AE}" pid="32" name="x1ye=35">
    <vt:lpwstr>g8g5TTxEXPCzQyRvbEJGQj4GS9OXYwONCuiAcHn13lxqlQrvKHi5vvtj4XkMvvZf+1u0Cs2d7n+N2lkf5e8At4+VmRbbFNxBfgTr5n+BzcavGYDR6jqWGBm1ncY1zlOlreFOJMU/wWEIYKaYUCovYydxuoxNIM/9scGxHe86eNhCs0vPK9LCSNx9bCA08P4fjZKdhEwZ4JfaBRykuwt41CKermGBxyjfrZsVXzEtZS4wz+iwfmifZd3y8NkwlCa</vt:lpwstr>
  </property>
  <property fmtid="{D5CDD505-2E9C-101B-9397-08002B2CF9AE}" pid="33" name="x1ye=36">
    <vt:lpwstr>dqy7vpPixze6XOY3WK1mwyEWv+kDoOHMR+3wiIbheBrCqeERToSLOV2Jtul3YXAH6Z6M+iq0KWxEkswQmE9d8Nrj61zx6SC/w11f6RdxsvmUKrhLn5obXXNGWd45sq6Tic9B76wBzsTytUwtlYsZRrcFr6EE+pH3b2PG8wTVaatfrEM8pKsvqbWsN9Xg+BcPamkJ8XyCJQuBvWrtoYOMwi/EugQLulQEHYNNip0RUXHVBfmTvBf06yC6iXYTm0H</vt:lpwstr>
  </property>
  <property fmtid="{D5CDD505-2E9C-101B-9397-08002B2CF9AE}" pid="34" name="x1ye=37">
    <vt:lpwstr>AfBaGlb0n4xhylFijBEVBSPdy6++NAs8P6Lr17M2Rc3iF7SA8O7Iq8YuMB1gMiPi8bpD85lA4a49mqezkzlumxa3LAgFU2uy7ikya2ZG2YvDPvZWvCizRN+galUqT9Whj8vi1Rhqc88iZZL0Wd43G36R0Nb3aVYRw+vSdku9MM+fdWyPh8y6wIOn34R5moX9e5opcS+FjgZZDxNpcdscmESwW5cXFYEvXXk46FlaLi3jgV7/lxPKRyuNZFUSH+w</vt:lpwstr>
  </property>
  <property fmtid="{D5CDD505-2E9C-101B-9397-08002B2CF9AE}" pid="35" name="x1ye=38">
    <vt:lpwstr>q2m3r4T9DFvvmb85cHP7FYG1fByyJygTUU78ilKDJ/m8AIk9XmIKBRXsyV+kfXOfjaKY5IqaAXfrC6m5jTVldvHh63vpnvlHwml0Hvt3+4inK/4fF8BqkI0CTR2tg2qk/fEmV/t+VgE79fRn0t8kmV9vF362HprcocgffbONfEsIScQPLnXbipQ452tTmCg34RJp3ACyEb6G4FRpr5e6eUsVDvd0aaqO4qY/myu9BXfTt6c7sVT9tfQt90iT41o</vt:lpwstr>
  </property>
  <property fmtid="{D5CDD505-2E9C-101B-9397-08002B2CF9AE}" pid="36" name="x1ye=39">
    <vt:lpwstr>nj38dcONXoGq0ZkHstWLyyHqF+gHt7VtpdAIKPnZswUXcUhuE3j4F4KgGVuq2kzZwa5wxah56ayG9CeUHth8pM8xQsdbmPiSC41lVLX6s0jSpkXnCzJwNjXG3rszX9lypgY81pUdRZI/4GBXbCqDeekpaaqm2/0wxsew2PrAYYq81tIva25/a+tF0iVWV848m5AfNpMMs2rQqzy+uT73TK98jPXyM1POQZjpt1F9GywEHDR5yxGpnMUZNYd2+Qi</vt:lpwstr>
  </property>
  <property fmtid="{D5CDD505-2E9C-101B-9397-08002B2CF9AE}" pid="37" name="x1ye=4">
    <vt:lpwstr>fkUoi7JOnH5mfU7C+HdMQnAwaySyPCQpwJqagfNkj0llXH55Erx4mJEtL4kS9i1/JqWi902qSIjUTb+HT9lFURxG+P6jRIxI8D63HCXXPIdeHze4dXahEACqWO0U0cY8ehwXyspXgSzJv0XfzFHyZCV1v/0BjI9X7+HIYAK8QayAP7ax9s9Of6YAs1HncJKSJzabJzc62kEl0y3AYpmxpLFkwkNWG76Os6m1unj60WNXvXMTWqtuYoo3r3au9tk</vt:lpwstr>
  </property>
  <property fmtid="{D5CDD505-2E9C-101B-9397-08002B2CF9AE}" pid="38" name="x1ye=40">
    <vt:lpwstr>hmlFYlAgISyP+UKwfWgyqzJyVi3bprNMj1SzjDFTmSTy0tu5JHGghqzaoKy3boNamW6or0bCH760Veo520UYrJUq2psXuyFkhf57XeH7/y7MV3yS3pSJgXigkaYD7PSIwSsa0CBaxbAU9VAylKTuC30d/WOsEdJ7VqgCBu6n/NIumiZecy8VrvTxdvDl6QDKDdDtU2sNfudjge+BkOiBdtBRn1R9t6ec12+413AkhWyYuNLDW6FpTMkQ4yL3Q3a</vt:lpwstr>
  </property>
  <property fmtid="{D5CDD505-2E9C-101B-9397-08002B2CF9AE}" pid="39" name="x1ye=41">
    <vt:lpwstr>T9E4xpn+KFYuZfeS6GB/X+sX3ujTlMh5hIp1Wuk26U/3d31bIvkBx9T+8jGf8QTv8xkH/LZo0962c0Hl7HZINWCpuXDkIm0kDVNQ73TN77AJEd1ZwD5BEEvHpQgdZZn49FhSH8t1ucR6PVSv7ZCuX1TUQFL0DW9d/1ZVcRBAh+VQoWpgmapSP9cAAB8XxnZE7NNegiIuxY3l6Np72j1Q2jtnxezIrSOXyEodazS+foI9Ugnp/Zd2zqjQTnE+L91</vt:lpwstr>
  </property>
  <property fmtid="{D5CDD505-2E9C-101B-9397-08002B2CF9AE}" pid="40" name="x1ye=42">
    <vt:lpwstr>rX+5j3BXex0ZUnL9k2hUipgwW64BYA2ip/woXCSK0ZDeiBuDOFApTdW6M1X8etWAnHy10CbcKA+eGtRFLb56K2rCpk8YfuwWnTjpFDc+dqm9ndqkWEIqGPmah38fRxKtZ1JI7iZBPyaFCSudmGnBv327WIbItwWt4rGxNTCOGUarBjzZ+BZwWRNgFVTM0t63Lh/eCn9IE2YryJGBI2emOoO/TGDUk3/am8n2fG6Lb2yL+dvh7Hx5Tiq92mLh9Wa</vt:lpwstr>
  </property>
  <property fmtid="{D5CDD505-2E9C-101B-9397-08002B2CF9AE}" pid="41" name="x1ye=43">
    <vt:lpwstr>0sGxqWuzkQ+yw92j0m5eNTOe+azNILE0+HuvaHWalomOF0vRA2stGzD7/f8xBzo/xRawIeDblHLjepkUH4hoAAx/V20ShVMmt1JIyapER/i4Gevbmi2+KtfpDjVn8xZ6EfX1jIJ0XeXifLMs0XdQ62sePxbtq3CF/dc37UQ3HxBUICVsTZMcoBJQR9jIB0kZzUbr55hJB8M9liQJUQtPeP7mQJPJ+0tf7JDf0TOim8jwo2p7QD7kY0k64EjF4le</vt:lpwstr>
  </property>
  <property fmtid="{D5CDD505-2E9C-101B-9397-08002B2CF9AE}" pid="42" name="x1ye=44">
    <vt:lpwstr>scVPKEEao+nMk/bB13Ccw3b7Jcm4uY6xKRt1YcLbK62JI+eqfUlqD3aWiD6TNasmEj55Facll45EnCdzYS44GPkOCE/rou0vCuySbI2ZrDCwL+NHZP2odJBoiVRO0uy4nSyAiQTE7tcOAEa6cVRZfZb45jbgjJhowOczez5Zg8cxGux7Tdgnzd/PyEQEVn7M8gVZZHl8U59LVPFi8YPCkRmVtK+kJiqQ0csQb+ugIIFHsj4k8E4mtTgZBV4ANhq</vt:lpwstr>
  </property>
  <property fmtid="{D5CDD505-2E9C-101B-9397-08002B2CF9AE}" pid="43" name="x1ye=45">
    <vt:lpwstr>MynZcEIk9JPGJbIfdEOpOS9tsrTmqRKtZs3kLaEy9HvejJIeOf1FQmj6dpygcDd3F4qjhlBmh9EPT6vOO32rqXaBSbCynFcaXzSuh+GEZr/7yMUr+Fgz+leTctH829KUQVQejDAps8NnoFka5QZTqfYDh+bmDXyI8bUO+HJShw9KycMYO/unUFMXDkPT16Q4t5Q0v9nmBP84ozZ0Dyoh/PMSV3lyU8XWzsjKY2eGW+WTbW3b6GXj6u1Nhbj9SbJ</vt:lpwstr>
  </property>
  <property fmtid="{D5CDD505-2E9C-101B-9397-08002B2CF9AE}" pid="44" name="x1ye=46">
    <vt:lpwstr>1e9X0t6JGwtSK9eFUuVdTo6qDGT6ZqQz83V4UjmAkKIETq8XjZ+Ra/uIE+Aq09JmeH0l1qwErlH7+c39DIYZXGNuemrRT8MbnI5li7TgRD4aB1EQ0e0vytRWZaDBJOYeLo4QLVe4Yf9NplzLOcFw6hxgnEYyiONNpLUKfycOvvjO2rsdL3dTanH5GOFhbhwhIJN8jMPZPfaejjpu6oSKMkkDKJX7S+GTvOPY4pTzxKopIyuG/bocU9VIKejh2/O</vt:lpwstr>
  </property>
  <property fmtid="{D5CDD505-2E9C-101B-9397-08002B2CF9AE}" pid="45" name="x1ye=47">
    <vt:lpwstr>ooDajLIEHVH0WRKrCD0cHQcDl0hPMs+PySfN5G/cNqyV1yHKY4mkx2OcellaDr9ll/1PXvNelEC7Y1WJ2HyXYmTyCjBAjmCzPoYu++OcU8U64xw8/ZU6SdroHy+c3lzd6jVk048htX4Esc0mt1OaUufqSSn09blxFXJ3abtVVdKM3i74l6Pcdj+d2VrPz0BREAv7kohNXE7QEw/XANOVrnwVOMaVwwYM19Xa+BdS2PgAXMJyyPLrAig0+19adyp</vt:lpwstr>
  </property>
  <property fmtid="{D5CDD505-2E9C-101B-9397-08002B2CF9AE}" pid="46" name="x1ye=48">
    <vt:lpwstr>9I/6VS/d4QJ7Zn+OgPxI2Gnk/NsXZexO7qSLg7xIpF3UQwHFlnPrexNb4BAoALKX2TW3eBCK2voTezDp+iR/1du/6uxXohGuRq2UiJaFBEDdYVGisOk+cla/71+iZHBrOCIUGUgJevQkTk7B/jDyY2dLMTwrBZDfpBrRITCnxwngdrE7n8GSVb6wY+6E5VvAp/vZ6CFI2daHwbsFKp42SMSROqKqq26qJHFuNItbm7m9IdzGUKAGRK2hHxKNfIT</vt:lpwstr>
  </property>
  <property fmtid="{D5CDD505-2E9C-101B-9397-08002B2CF9AE}" pid="47" name="x1ye=49">
    <vt:lpwstr>CpFm4HvR37hxTTruICI4hXGSVsiFG3ggQS7+Y0z0uTYPAvt60ubX6R2k/VWsgYM3TIchhy0Z/G0wPswibO6tSAqGUkUNe9TK9GHQMuo2Haz7JPd0UrbR8pgkDxoVKdfu+HQC+14P2mN/S9AG6QxpHyGdp1NbV2t+akxo6yF/7PBIYZqW72Oz3Qz4Cdv98G/LCljVJVnXR7Q2y57Tgbe2l1cvKsE8X/PPRBi2j3mtpXU+2Y6SPBaZSPKAsaPFHNR</vt:lpwstr>
  </property>
  <property fmtid="{D5CDD505-2E9C-101B-9397-08002B2CF9AE}" pid="48" name="x1ye=5">
    <vt:lpwstr>kQ0MfVQSMcQoApiHa44Nm2hoVbL30J5vZKO1lq0ogybPxBvnJQfhAbsbAB4so61mbpTKJUQR8ATQ8LilJSCQz71qkh0o+PHeFg4a4yLRoYpITx6iLQXrW2icEUauZ+FiUeRuUaocRb2xOgtolO4A4cRERQ1srx5ki6kadM92+bTOlIM0I1SEvhHog+6GjmJLK8ORFjSTFBowjZen1yO7SXRadXs8MX+hIkNIhG/RmEI4VFBGXZdhsxTH1fpEzlL</vt:lpwstr>
  </property>
  <property fmtid="{D5CDD505-2E9C-101B-9397-08002B2CF9AE}" pid="49" name="x1ye=50">
    <vt:lpwstr>+ZHuI8nNoaq66T7BD/wdRoVMeQ47EbMhBbOzf0x4G1CVysmKNBHeSvLeWL9nL7S8F9LJLpnHg5/dsqvUC/Q75ECY+WCQGdiOR9AacHjxatz3ruRx9MQvqc1bQE99suHlr43DvRG4WzeiV8RhInEsidTYZefAOLe5kfN/P8fS+xV/vXxrkKMa7I17MjIW+uoyaWxz3YBZ4PGlksKNZW1bPiRi6ha6LQD/Nt2P32ah0kJQLMseaIqvv89FLPa8hxP</vt:lpwstr>
  </property>
  <property fmtid="{D5CDD505-2E9C-101B-9397-08002B2CF9AE}" pid="50" name="x1ye=51">
    <vt:lpwstr>b6bJFJjfe6v0ytFrqfVc/pqSgqKqhH+I1bPGIgthEoecLcrhAkIxOeuXlOJD3vIdhB3gtHlBrClHrV+HYYyjrss0E+nRHgcw1TdkGIY3JfLlW9+BxUC58hpwe60ruxCkqrEKcuXeJ3Y9tCn1oqkbkiiWaNpbKufPeN+J6kQk4JJ7yNCTGENV3GhGc7xLxVEmlBA0it3EzCpq09XY5aPey677zqCOpDc6A9liAqRkYI2MsCS9rr6jX8FB75BSeL+</vt:lpwstr>
  </property>
  <property fmtid="{D5CDD505-2E9C-101B-9397-08002B2CF9AE}" pid="51" name="x1ye=52">
    <vt:lpwstr>tZR0XShkBVZV8hAnrzzOun/rVEQLsOB9al7qHny12DEtqT4PM06zMrFHUzYXaOjej8WwefO1Nu3cX50DQiMHQ4Q4adzjv5hZDWb31eXTjEHHD1APjfGK0pwKFslSd4jKfoV1Jrygl8RNZIrzA1vtdToW51GGqFatakrwV3QolOJJdUYIktA91LXRQ3smcBfc3I/Po9SfwuCeIwrtVAw71mvbT+wTgom514BRgRnQEqxBUBN10/FDqh4oNehBPeG</vt:lpwstr>
  </property>
  <property fmtid="{D5CDD505-2E9C-101B-9397-08002B2CF9AE}" pid="52" name="x1ye=53">
    <vt:lpwstr>tGy/VcrssDX6TRC4LZmw5dIKPILT/ar/ruDVVdbwj2jcqwCdRlFPJGn624q2ZtHlwMkiq89OY/I/GTKETZp0TB3+p/aCMLkwhKSH+ndLzKjyvlTx84Y5pB9KWeHOEkxEF21p5n+seUtoDhlHDXNhMQKyCuKlFH27n+sI4atj+a7cOOOOIEiA9F+yh98nP2h8SDUEv9qF+KfqK6M2w037gbbs3s2ILviicCVNHnbsBJkMDDlT+HAfjVbOlvs47//</vt:lpwstr>
  </property>
  <property fmtid="{D5CDD505-2E9C-101B-9397-08002B2CF9AE}" pid="53" name="x1ye=54">
    <vt:lpwstr>5Es60Omzutfh+JP27JYkDLV982Iab5NByabYAOhC2GvCSusLm3ZAvs491KFhcZGlhWNSxZYWkfWs3YHfqxm+B4WWfD1o1p5EQtGY353Y9pItL9/By0RZ+MdCZP5Qv4wCPk+Tg8haZMfdUCTG+9+kmyzuG5aZbOvG1wtdsn7k4zJkz07FaKS5LfRj5+rMBKazVIdEdAO7K8nnf+Xgu7XuyQ6/yzUmR9KwANbmmRuEjBbHVI+jNzvpE9pvT5u5D5F</vt:lpwstr>
  </property>
  <property fmtid="{D5CDD505-2E9C-101B-9397-08002B2CF9AE}" pid="54" name="x1ye=55">
    <vt:lpwstr>ydmwyp9kXcmUWJ04mJxtG5AnGwTfqWNZhqyGSDp6IwtaH0Gg0cgaTQcPfiaCQ8a/bVerjJ8vV2lwf0jb3rk0fNp7SXkouBZEiI6fH3wW1Ai1qmGqpNM+ZYcRyJGUHuimDtozZDu/+eVsajsvB76KsTOV/Gnw8dqcaTifVr6q/zAzVNPGlygZWbx5RystsIaYLvA4gZpEogxIldhRI4+5F0xjGcb2wuAie7zLlvlhRgnRa99jFuAjLo4tTIEPEvI</vt:lpwstr>
  </property>
  <property fmtid="{D5CDD505-2E9C-101B-9397-08002B2CF9AE}" pid="55" name="x1ye=56">
    <vt:lpwstr>fpYT4TUKrdshC+ZRRzcvvQnTh8wtP3e/V8R32cbLVQ8C0oKTnzkUke96xKEx5+NFAPFIKNrgnYeO/4iMfiKFlFiBnql8drUdm+H2gaiSAimX0kOackztEugNFgNUIQBIbq1KZL4fAJus6prVcPx/E1WIH5IzrIIRRCK2h1gqqGmXfzMKG/ElUziCClBsx3rMWuwdairDD+eg75aw6neIzK7ZS9sZ3sj7SY0sap2IqRWoFXZwjQcDxMLk1Q9GH9O</vt:lpwstr>
  </property>
  <property fmtid="{D5CDD505-2E9C-101B-9397-08002B2CF9AE}" pid="56" name="x1ye=57">
    <vt:lpwstr>HqOS1xRzyWzPHeFS7Rg+SBG9t1Z2B/4XygtCiDlBmyjvyXATlDctiS4tG17tbacraR7L6/DtSvhXyQMa+rKnRbSHEe+r7qA+9Pxi6qog74iFKZaugsBUWcxcP/Iu7ee2TsKFXFOX82MXLty6jTAR8WGeU/+DV3JQset2rEs5WxeppBuOrAvb9pDfk7RE9XM8ua5yeLFUqBewaUmWYc3x2FJnuWSAB0I8OX8BqBMRZodeeWE8aeKSnhEPVgN7r2+</vt:lpwstr>
  </property>
  <property fmtid="{D5CDD505-2E9C-101B-9397-08002B2CF9AE}" pid="57" name="x1ye=58">
    <vt:lpwstr>B9eJffDTM+lpHMIIneRFnbi2/XVURK8sZhNp34dA11SF845OfxpyzEkGsnFoJV/j9zJ7nON7q5kZHGXMsd86YPSLi/M7xcvdoFFdw4AcUZEWal/fDwQxFferk19ZvRJiOaRog/KtO9VxqaCefj58YV0+DIsdgsgsHXwOGMFxyu9q5tvGbPiayfY3T2g8SDtRA+v2w5hjbsPCwlMb00glfymgRZP2GEAjZJTeUGEkujk54C4D2csJtFWz9k/JXRb</vt:lpwstr>
  </property>
  <property fmtid="{D5CDD505-2E9C-101B-9397-08002B2CF9AE}" pid="58" name="x1ye=59">
    <vt:lpwstr>msCmDE6dDxv6U2ZJOvzE/zKCPJBWPomYFYoINHlk8oCKMXAT/+Z7ES7dcm+oFp1P9bhQdRSKomgV+um7V9N56iplSsApzrq8bCMLChGcpNqrupxoHFPgtZq0QPtIDPWvFHqLH/qlyBiile9lnR2s5nBt/5eJCKfRvrAnbvPac3OO/Y25LyRT/FOLnaAg4B55np8gwvKp3aHgUkf4TOFvej+oeL9Uyqu4I0yy5um1OZ2QKi3pPWlZoqbeFIq96/Y</vt:lpwstr>
  </property>
  <property fmtid="{D5CDD505-2E9C-101B-9397-08002B2CF9AE}" pid="59" name="x1ye=6">
    <vt:lpwstr>xpmg/EIeXdfsb10Gjg2azm6V2JdNlopqExhFVvP1rDUXuVspJJQVqGnE5+2+dakdr2gfpmhtbTS89NY2y1l5EUEu3GBr/atWtHMn5My0g4QsTWmH3mLlu/BnaSqA20NTIqbVVwIvb4PfMSHdByff/cL5datFpnd+GvX70TlVMPc5r70v5N+V0hHKn7sekQ+Mis+gujSCyiI7MKuYBM+uZ2L2xm8t0GfzQkQZaoZ4Sj6mQjnMaFr+VQxzC/l+tai</vt:lpwstr>
  </property>
  <property fmtid="{D5CDD505-2E9C-101B-9397-08002B2CF9AE}" pid="60" name="x1ye=60">
    <vt:lpwstr>X1xdQJ+qnI89CgmLInb4kuMxndBFv48Hg696U6U1V2L8J/Krsd5R/pE1zHL1dMNXQeiB5fz+xJ4u4i1mXc4sYdOGihjWBC7CVuJzBRuDz69Iq+hKTqUtxkbtw+4XGyg4nt7I09XyhjAoFa6twjkflsTfSlpjis4sHqqvJLr71/6uCG+5L6WbssjMO6SnJh40d59RTJgXZUHuvWN9iYqhWTNfwNDIKMVepSz13YOWw3qFYRkP0RWVxrJ809NC4Xf</vt:lpwstr>
  </property>
  <property fmtid="{D5CDD505-2E9C-101B-9397-08002B2CF9AE}" pid="61" name="x1ye=61">
    <vt:lpwstr>kf/zlCLRg6fMuTTTrBnwokwievVxHXUIhOJCAVXUPNj8VMcxU5CpdKgHUxfMHw7IJYDzPm6LSQbUT1vjE0KH+aofnzvjoWT7hti57x6KuJIIeMVW1abUndcLVgdaYeBdF8IMgw3EgzrVG2+g+Sy1PxSQGcyneTFhiBLset3cONwCouE507/7lpq/+kzDBtC/t9cIuxPD0CjzRarD2YRCc7hBF0M6g2ilqGI2Jx/OAO38m1gIAKz3oLeFQrCJXym</vt:lpwstr>
  </property>
  <property fmtid="{D5CDD505-2E9C-101B-9397-08002B2CF9AE}" pid="62" name="x1ye=62">
    <vt:lpwstr>TiKEJzYUvefg0V8OWUhIcrE8MJIxEiE4IMSW0tyCRJNS4sj+xvf2t4EXFXak5MBzqCUVkhmxrF43PeB/r5sfp1/ECtRr/CMTD0fW2u6dZlXp9VSISfSSuV+fbb4AMbMtmurcANP7+RfhJ/0+0DNlbeib1fF2l/issXM9OzSzL4CyUltPavzRyrxF/uIsobmeqVjXeE3HzJNghEw8uI450BnVM4WToq6sIG1JZv9ZbWDUA7w1Up545d9rWkHw4gQ</vt:lpwstr>
  </property>
  <property fmtid="{D5CDD505-2E9C-101B-9397-08002B2CF9AE}" pid="63" name="x1ye=63">
    <vt:lpwstr>wZHfh0XPy6EzjAexx3xtIsOr9vN7JtPgN8T0VYrm7RrYqHG2RTeX5NQRJ9zT/kE1kH4uxyDWPCH0DTVkGSJbosJwD4wGe5YebJg4b9fGVDnRYWqI9zeGOHIfuYG9ixCHFXXvnUAyDEYQq4XpmmmlCjKjq/jbb5qdmW8NfNn9fWgvd97BW5Rt8IemjzeT2SaVhX/WmYzrS/EMuKxsCD4HjlrU9gSykLsCsghdj27RJkbdTgPNbZ1YnGr0abvx3mq</vt:lpwstr>
  </property>
  <property fmtid="{D5CDD505-2E9C-101B-9397-08002B2CF9AE}" pid="64" name="x1ye=64">
    <vt:lpwstr>ufthDOTImxDVOxkSY5DD4+fn/uz2wa2IkfqRiNatQ8jni/x/CZHw3AXJwshcTVSY+CNmJca0f46RaOEbPg3hL+z4UR9xCtPhZzRPQ7m0a6Xe1Qb9JyT3YlwQCpQ+Cdwo1G6h1pBnQ64OJ0Cklk0ANGIIdw8X5Qn7FxIycm2Hi5onIWz6MPkN+th2cB3jWxFiecjVJNLDv7PRhEsLngWFJy4Ma8Fb/cS8AiNeZfkhH+jj4yAMz2MuYUhghb56BaO</vt:lpwstr>
  </property>
  <property fmtid="{D5CDD505-2E9C-101B-9397-08002B2CF9AE}" pid="65" name="x1ye=65">
    <vt:lpwstr>HstC8SF2ocx2JkcsbvdfRD5Cfs0fWM9y7Ngw+8c+lw1BiJeQl9DHAKN6Qu69OaJtS8VLSHt8RnqCzQ/OtiRGE53OgEr5VgeXJDMhKQSE6wgQ0QxpPUC/VeD3uUPcITx9J8bEE0zdFWtrIire+Eq3dLNvkckJy2ofvaLrBRQytJkV7dWZxcD9N7+DAHGj70CEBOUkckv0WeCexB6xqVDCJ2V82xW6AT7tIuhpvOM7m1klsmfXShjx2FGQZ7AwB/J</vt:lpwstr>
  </property>
  <property fmtid="{D5CDD505-2E9C-101B-9397-08002B2CF9AE}" pid="66" name="x1ye=66">
    <vt:lpwstr>TcjL3koAf7vKXhWJsRKCWSAX5qwS2p/o5nwMI2NvVpl574hbBNQyU/G899KgjjM5S+Y1H6kib9guE3k5DLViKXSiJ9Hgg7ey3RG1o/1kWivH4TyRPhpNxb/zkWrZfmyou2FWrl5l3Bjy580GB1HXS3lR3EIB20XID4yYBUmwemailfEMQnCxcC20f+NmGNu8X3yo6/Cs5aV1YwjKIPRIEzUNwCd4dBOtzd5+kvJ6GFQP6PvdcKkuoBuiOYCqR4C</vt:lpwstr>
  </property>
  <property fmtid="{D5CDD505-2E9C-101B-9397-08002B2CF9AE}" pid="67" name="x1ye=67">
    <vt:lpwstr>MeDiPNKoGSEVcRjNIoSJNLZL45a9mjVPDUwbxFc3fRXZeBmj8iwO04UeyWw/cPoH0DJRqaGg3eVu+08VGAMVJyr4z2/Ln7Z8fNr3ZVYyqICgr2zVhgYmzczuBxE0RkhqzTiF9adRd9aThwzv0IqcQ3+o2h4CSiCrDELSttqcXwF9jufxfcBI9Y1peSHgShU3KwKeoEpSL3FdPfV3uX2K5VeZz8rfIHJrx6WMpHsKjWEbzXWYQbji8PuJOSCq8g/</vt:lpwstr>
  </property>
  <property fmtid="{D5CDD505-2E9C-101B-9397-08002B2CF9AE}" pid="68" name="x1ye=68">
    <vt:lpwstr>eOzvrVnvStmYaEhJKM1GShEBl15dkrha4f6gAXNmbmQIM9tJBy62OGCHL701yCdKRU/54sQ+dGd0y/zlWIFNeiyyVym2CF/GzHA9JZivqNDwYAwNHH46LksVpwex5oIYQNx9EjwBny+CsP9YEs081Nbrv29+FbzW3qHJ4u5bsh0g6oK+86ID3e63/ghfEEtlKRy1zgtNXEgLXMYocvXM6wOFH8YDTdLzjrgiFiyD34PsPQzqvPWFzFsqzIeLjA6</vt:lpwstr>
  </property>
  <property fmtid="{D5CDD505-2E9C-101B-9397-08002B2CF9AE}" pid="69" name="x1ye=69">
    <vt:lpwstr>rT48vPimbDMPz3QIFuuI1kG8Ap0gDJ0WK9QesfcuvUqTRlWWDy2VaViz3VXe1NGkuP73b1UIs3Nly76ChpLJ0lxSZkL8PdY84fq73eJQCZm0SejJvP1n13qN26hr5yJff69imZcAPLpYX3rtnhtV8j44+W1MI1vNZBeltc07k0Bm6o7E5reDZAPr5e72MBT3ii8m0nkHW2P8wlpTLwcaCqDqsXKjXz6LFj36fSsuXE4OGzHipouKTV3mnhMC909</vt:lpwstr>
  </property>
  <property fmtid="{D5CDD505-2E9C-101B-9397-08002B2CF9AE}" pid="70" name="x1ye=7">
    <vt:lpwstr>79XzXuHiWc7TFYaaEsrSKw9pt4vajs4ajTSZoh2wXWv76hpXmrhevmQZbUGd6qpT0Ggkrz1je7ZDHQNfuArAee5Onpc4ZKhW9AzgoANmep+xSwEYuJJdkyYjKlQRa8iLB5kMOqL158rxu942wCmmuigV2B6hz7ZAq5pEi4j9oa2y7BN7XEr7zyA02IApw5ozDqT1PUCitcPxqXzZt3l3MFipAUsh2UyGm/rNoeIY9Rwe2StFi4daio7uUwYFDDr</vt:lpwstr>
  </property>
  <property fmtid="{D5CDD505-2E9C-101B-9397-08002B2CF9AE}" pid="71" name="x1ye=70">
    <vt:lpwstr>QBQCtSPmzxataNcPKb1Nhh+kOKuyFO15kqZ0dBcJCXvVZMpCl6IHrTA7UkOu73U4CC+B5o1aODLhP2Adw3npgi7W0bPDwbzyDA9S0fnQqBKSjX3KW8M24VHIEl1wttn8LRIhXxs1Ac/bbgaB3U3cTAnEnyRV7tG1LVcrkXK2AHhf218sXCNYXAaPOYRHFvEg5JvfDKqc/A2TO/0VHEkZSXu3w3Hy4PoY6QU5xP3aYtVQk+vPQzXjOqli/DlrU+x</vt:lpwstr>
  </property>
  <property fmtid="{D5CDD505-2E9C-101B-9397-08002B2CF9AE}" pid="72" name="x1ye=71">
    <vt:lpwstr>TmY7bf9IDO2KiWnfMHN2CRKiJV0XpUTOvIf/96j1J1I3QLVGjXeFbzmPMlrvyR9w7b7ZBSYuwgeN2KvMkZFblhO3bd4V59jp+xn5Q+g/UD6cuHl81OyT0G6vJZy+zmMMN/DRVYPH1p9lFTFbnshjOhn/xJDS/p7OiMAXdDJ7H/nthlo14tEMCDEZx68+ZmcTaPNx6+6DugGO388Qslp1Fajz0KjP4HUl972wlcX18/oGl8PfYmcWJTAOIkBRG/w</vt:lpwstr>
  </property>
  <property fmtid="{D5CDD505-2E9C-101B-9397-08002B2CF9AE}" pid="73" name="x1ye=72">
    <vt:lpwstr>BWQyRphADPIx6uA9iYAlrbhyMuYtEvI2H+phTimOhiVhfkOpFFwwnUxi3sEgB9pwwghCfctQTa5CGJjWyts24KI6AEO/KcCBhB0aCOwCir7dGDtf3O4x455iZKiToLjzh3DylWZElCN485n5Goz9I+o6qwaWY18Hc1A6uMzqphemAml/FMSDuaz5LKJQu3q630K4I03MZtHR6kc7DT17Z00JIB4SC54GjtUPe8EylA0GuNnQYRCqgKORTQRXBv4</vt:lpwstr>
  </property>
  <property fmtid="{D5CDD505-2E9C-101B-9397-08002B2CF9AE}" pid="74" name="x1ye=73">
    <vt:lpwstr>pUoYEMwy2w4XsH6auVy0p7d2jpyN5Pn7WYULOfi3Ge/XfFixZHlMxGJzvI14sko/bz2/olI8JMrg+cBJXdy3lQluS4zHd58+x3tmVl5jWP9IDOefdY/Hcfb6iy34yTAZWDNu0q90ggMUElv5qFt6xpXR5UrI/aTCTSSBpBH3JZG4XSOec8h4MKK7KB7XvbSBr+q8U2Dz7luZCaIEui8XKGbBL2D1tvKBFOxRuJx00RtsWChZbCC1LipnOsPuS1/</vt:lpwstr>
  </property>
  <property fmtid="{D5CDD505-2E9C-101B-9397-08002B2CF9AE}" pid="75" name="x1ye=74">
    <vt:lpwstr>q5iLvSm58bW79eb+J3i41njngMUmh0v8kFrFZZB8CN1pmUTVK/p5m+ilFJ5k+01BsiYT87wpfiSOw1GCK1qQep+DZMyVNecXNtElSTNLOMLhVWvG5OK0SpVhTR5LSoXl2JHST/ImUkgZOnHQIzdM3d9JJ4bBnP0hzL7UxJwznERA5r+RgcpPAFs/kogKGKfzdSnya+QJ6UVLS+K3PPyujq3kzxjT/ieff9tZ94FS14rGUQx7N9yKbggsUSgn6NU</vt:lpwstr>
  </property>
  <property fmtid="{D5CDD505-2E9C-101B-9397-08002B2CF9AE}" pid="76" name="x1ye=75">
    <vt:lpwstr>x1exqbiiZDxi5kNZj5fSlqbF6L08DaO8l2mH6VTsteJWHC/cdWqy2oeLTwvSAawDz6U5RKBcCCfj6BxagLeVNahYIOzloNLN6YS/nPIRJf5Qu+4Y8/h/KdRf4zYx+xuwNMntK7P7L2lLz59Gcn4/QyxrGvPlZcYn65Akp1HG7THyrU3eH0JHeFvPbvXw1Gg/qjAhwNm8vrdZVUlqLm9dhP2FbesDogZ50SVVrmBv3rRdr9qUViPQgJzZw/dUh/k</vt:lpwstr>
  </property>
  <property fmtid="{D5CDD505-2E9C-101B-9397-08002B2CF9AE}" pid="77" name="x1ye=76">
    <vt:lpwstr>CQTPVypDPpx7mINgQVAlKkIU/n3BUFPARd4jJKJKfWaKvNlh7KHKIxkfKK7xfISBUqEewteQzYFyqgkdsWmXtT1/5NfF8e83PTUjV2NezOmRRg6y9OQ8mnhs2DD74NUpNSV/0vQPWWqXnvhx3y1WHo+NrrrDBXLO/PApBDpY7+Fhg0+L7yUrNxrsAylzJLArPg+WkAnH7SOUkMNmXKdxPunaeMVJElbVSVSv5jZ0b4tq2ZTtuRcCdkFZ46/OF9G</vt:lpwstr>
  </property>
  <property fmtid="{D5CDD505-2E9C-101B-9397-08002B2CF9AE}" pid="78" name="x1ye=77">
    <vt:lpwstr>0xXETWsD6fUfdDDkNWChmPu4YYT1cRq3uBdGMq8x9iLZdBfNiO7MFaTKqoN/9izKctiEcppii6APbFCNz24iUagyzsXW6HZX/HFMv0PE62/aqpjfGsUV/KvU3xLpTr/fXkfJZ3wJ0BWmRB5EKT5pm6LASDM6iPK4hQzhXJUGCpJcc/dI9eqo8qihRIpOKbXLPCA5V4UoX0wiucC+do1rJao8GjULELOf1nNQkY4tRRVdHlkQxgf1I/6H3w4HruC</vt:lpwstr>
  </property>
  <property fmtid="{D5CDD505-2E9C-101B-9397-08002B2CF9AE}" pid="79" name="x1ye=78">
    <vt:lpwstr>HXUabWlBiAwTZy5AHAPiYrB4wsSOKvyBZPaf2qNxLPm16cr0oFmDNOa6bVykuoLCMYv1jgzPFsMKjkPXOTjdLXUaFOLfzslft1qN3JbMeZeSCyr6dCE3pnVuuEvimXOcZ0p4IUKp/zhVmN63r/zfjMi1ES4rGIJq6PEyL7Pdyp274+2I3Umel3W/30fn/dlTbsGLkCo5sRAznwgExDRfW20MaMkQSh0v8Lzx83IGtfO4pq0p4dKgkNk7JlbjCXC</vt:lpwstr>
  </property>
  <property fmtid="{D5CDD505-2E9C-101B-9397-08002B2CF9AE}" pid="80" name="x1ye=79">
    <vt:lpwstr>44FHrHsCT8b+sXJlOzEC829eZ/v5pB2SuJVGiel5yuUxCokDK3AHzoRDEPhgnbD7MhYJgaHx2GI+oCO5wtP9VmRZ1J2RSDa6/ooykYtRL9o9idtmzZUTaAfKURVoulW5hi+sLY7olInS5Jjf2JxjEnajzIbOkfdPRa4NXDSdZgmjK2vew6dlgLA4LAXvpdcUbVid1rOvHUJIu5nyrazomavxzxqJs7E770uMpk87gJZbiFwzj6zQhLjrH14xrlJ</vt:lpwstr>
  </property>
  <property fmtid="{D5CDD505-2E9C-101B-9397-08002B2CF9AE}" pid="81" name="x1ye=8">
    <vt:lpwstr>cSApmR9Ja33NjLqz98xquwIeNOzWkdeJozSmwIJGsYncgIWfQ6YM5+blM92W5AD1c0zag9JbqesS6Dqj3yHuqJt6atLB2s2QiPpIA9woh/2tB7bIZQosVY2iuu7FkaYovhGCaa+JGuHAndhalZ/im7tpU/ZhxMoiUGuJCvFq1eGJ6LAFJGD10JiE2o9F1kvE8qtaC3qqPhswFIar8onU22a7c3l8gFNCtT3QAJUuiATYVpDUPri49qk1BzSeI3i</vt:lpwstr>
  </property>
  <property fmtid="{D5CDD505-2E9C-101B-9397-08002B2CF9AE}" pid="82" name="x1ye=80">
    <vt:lpwstr>wTyjLYYX94XPtz8nl/8Bg5hh/juIDWU5QbAcBdB0YmcOu1cfVUjyeJnDlS6VVEUF2wlNiS7AbNT0VsRSrqCC9guEDqcuAnVSNs2PIxV9I5Ru/x4G33IL26bYW8DwW/m4ymb/0BovMxqo0BCL5OpRnY4YROxz+BSnz0hafHTH6KGWU0OvZ5RmrQmMrvdCBBTLZ7k5ONHim1sbhfMnrJxRDQLUQE/x9AoLLdYA72vp8AJgzwv6MPreEF1JXEMxgix</vt:lpwstr>
  </property>
  <property fmtid="{D5CDD505-2E9C-101B-9397-08002B2CF9AE}" pid="83" name="x1ye=81">
    <vt:lpwstr>WqNcytsCgxxdu8iBLyFC6ZvZIXTLqwb/2HN0+senZKI59WxPD3HPxzmwr7QIVixZBLUCviYkIAmGlKyuc5+oZTaMDLSD2SzJjDJKfncWz7kpgEyWrHQNCitabu+pEo/6Egd2nbxE6KPS4Sc8avTpbWFJF8Tk0rlldRPz5qDiY8mhsrIrk/vQEWCIZo6vIYutxG2UtF6DcwTgP+qzujq63gINVOPUK3nkwL2Td7crdrdFuvgK0Mo21t2PNNrRHjz</vt:lpwstr>
  </property>
  <property fmtid="{D5CDD505-2E9C-101B-9397-08002B2CF9AE}" pid="84" name="x1ye=82">
    <vt:lpwstr>dwpYkPfcz3gu4OaJ/FrAvfzovbqAq5Mjb1nfE6vmIK7aV6pQt9Ogtlq0TpkdP34ftyxUKEEI5PAZhwkmT1AfzzZDybPhplF1M3+jEkm30U6+snBDsSmgDRj4R9n4V8CZLZzzkpdDw968PmrTNwSqEf7wbyA91HUCc29qbiM+3S1twFB3zdYNB/jGsGp9Xx9uCHQsSWDI7VmeId9cfD/PANzn5wJoJ+ow4XwHe23Sg8YY03PlHM0IwCxr3KC8O8O</vt:lpwstr>
  </property>
  <property fmtid="{D5CDD505-2E9C-101B-9397-08002B2CF9AE}" pid="85" name="x1ye=83">
    <vt:lpwstr>SE9x1vs8NA9Az798VS1AFxYfRorMfwJmMxbpZBL+qE+R/EN+w3LRDM2bkFZaetrrNW+Iu9XgPN6sUb62HSO9EP8zG8gfK7dkUqxKgSw0fOAc/kL68L8B55unULlfPBAW0cpLX6T7fudyB9nGidi3p7Z3RRNUjrr6wVA7OG+zPqsfjqh/dKTT3VHZfbnzwaGEKRtyBbTdMshAvPEqCdGjWO23SsVMdYnma7tbrFhoIZ3CWB0BN2/gvuawFSjGwLj</vt:lpwstr>
  </property>
  <property fmtid="{D5CDD505-2E9C-101B-9397-08002B2CF9AE}" pid="86" name="x1ye=84">
    <vt:lpwstr>EKmPhWNtMU3ixoewLaKIyJKKrHUyQjvJox+O68j+SWAxIBY1BNRSTYsiuiDsacIxG0VsgLycGeqOLQwmX1kgDZrnJgixw8PkVNRnwQMnTenul6UfQPCEyOqoxCqSVqxxlJllFvVLImIEetGpcTqJX2BITUqdohCvY2m+SJEDCdls3H2xNjH4ABl+08Wyw7ucRfBEnjd+HyFb2IF2WfUiap9siWiV4rnhMvO21rpFeuxRPwXEE83We1YRa0nNWhj</vt:lpwstr>
  </property>
  <property fmtid="{D5CDD505-2E9C-101B-9397-08002B2CF9AE}" pid="87" name="x1ye=85">
    <vt:lpwstr>2LNfTrqWSLwDd/pa8dE8orA+zJmT/ULnl0QQKbG40b2mDFqHduXTjAze23cULtBcOwPWs6T/RxVK+Zg6+GANt8UA7kqGGmW+ZG0QNzfE28sIXV5oCqSBVgS2F/4PxH1mtPpfjQG6R1ikB55q53NS9kZ8VvDbZbyGT3W/TprtBE/Mq2XcZvMrkuM83m6CHQXqRNYm3PtzZzP/+Obdh6YYDJC9UheSr3cpnrrju8kvy/Ppt17VXUpHraDF57qUmfx</vt:lpwstr>
  </property>
  <property fmtid="{D5CDD505-2E9C-101B-9397-08002B2CF9AE}" pid="88" name="x1ye=86">
    <vt:lpwstr>boDh5cYMioSkWhrKXv6lzjORlFpiDxxXzB+ikpCjxFFeriXiBgJnleljb12exJdk+ghqisyOuy3UPFOuBlxYR2e37w1C0lY0GbxCFqQeWVpTQLTrs5UIqy1aYop/NaiF6J12GLs5R9mpvgq2eeDm1TEGb9QWWboP5dX4hzaiRCfk2QZxQHNWDd37p/SS4IFoC6+ab/IlLbfV4yCXKjMiXGg3LBzB27BX8pqe4Ng5MRfOsXn0onaN1fj/ldsQBuk</vt:lpwstr>
  </property>
  <property fmtid="{D5CDD505-2E9C-101B-9397-08002B2CF9AE}" pid="89" name="x1ye=87">
    <vt:lpwstr>CuddUuvDXYCkao2Q89A0PRzybG4hovjCI07Sb/w5ixqpnmGpsJ4IedmeSfqf8cgTxNs2Ej5lUGwvt9TkCqpI5fzuQtFdbXqyb26Jb7qDOFw2ccVnvdGD+htETZwKQar8Kvi9V0oVAwozK3K+PYVzRoBDt5NDVCd/Vo2NmdG5sh/cjLIQ2wECUls+jA4fikQUVYYn1WyeGoeruXx1+7KKe2r+WtQxTF9jO4oCC5t8vDHSGXMKv/+EPujDmYg6kFV</vt:lpwstr>
  </property>
  <property fmtid="{D5CDD505-2E9C-101B-9397-08002B2CF9AE}" pid="90" name="x1ye=88">
    <vt:lpwstr>Ag+cBxpTUn4nHnAd0Uo/8jTXEzjccmAchTcxIuTugaPqj2ePFUNjwPs6HIsG1OeBkcrEv6Wu3eI5bA1EgzX3fWUVkCdczWZ5DBSF8K7Ddxkr0PRAQh+Wt5VtxuJcX2VrxcAoIZUiia5///4Dd0J+iThXAAA=</vt:lpwstr>
  </property>
  <property fmtid="{D5CDD505-2E9C-101B-9397-08002B2CF9AE}" pid="91" name="x1ye=9">
    <vt:lpwstr>eFkK0tF9oTHsqWZRsXtsOi+z9OWPY8SYO99FcFP8F9NW+2CiFAE2KhrIiktJ6gZcJv6wz52ItDI/9rpa4hNkKCy2yCV884pe3Wo8Ikl7DC3QV8mqgMCefrqkrObzXIe3WmwRuYMWPvDjJOjoSi2mCq280b3DugI6Y1kd1qy7XYk9RkYP1Y4dPTMkv50Am+AslcO3etdYpboao+uZUl3BbWHhxKcKAzCVnJANvLpSwR6dX8ni/xm1S7d1yw0zXH1</vt:lpwstr>
  </property>
</Properties>
</file>